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55C1A" w14:textId="77777777" w:rsidR="00000000" w:rsidRPr="00A46715" w:rsidRDefault="00C571E6" w:rsidP="00D8412E">
      <w:pPr>
        <w:rPr>
          <w:rFonts w:cstheme="minorHAnsi"/>
        </w:rPr>
      </w:pPr>
      <w:r w:rsidRPr="00A46715">
        <w:rPr>
          <w:rStyle w:val="Strong"/>
          <w:rFonts w:cstheme="minorHAnsi"/>
          <w:sz w:val="39"/>
          <w:szCs w:val="39"/>
        </w:rPr>
        <w:t>PRIVACY POLIC</w:t>
      </w:r>
      <w:r w:rsidRPr="00A46715">
        <w:rPr>
          <w:rStyle w:val="Strong"/>
          <w:rFonts w:cstheme="minorHAnsi"/>
          <w:sz w:val="39"/>
          <w:szCs w:val="39"/>
        </w:rPr>
        <w:t>Y</w:t>
      </w:r>
    </w:p>
    <w:p w14:paraId="3D9B57B8" w14:textId="16F87978" w:rsidR="00000000" w:rsidRPr="00A46715" w:rsidRDefault="00C571E6" w:rsidP="00D8412E">
      <w:pPr>
        <w:rPr>
          <w:rFonts w:cstheme="minorHAnsi"/>
        </w:rPr>
      </w:pPr>
      <w:r w:rsidRPr="00A46715">
        <w:rPr>
          <w:rFonts w:cstheme="minorHAnsi"/>
        </w:rPr>
        <w:t>________________________</w:t>
      </w:r>
      <w:r w:rsidR="00D8412E" w:rsidRPr="00A46715">
        <w:rPr>
          <w:rFonts w:cstheme="minorHAnsi"/>
        </w:rPr>
        <w:t>___</w:t>
      </w:r>
    </w:p>
    <w:p w14:paraId="6D30B75A" w14:textId="06EF2CD4" w:rsidR="00000000" w:rsidRPr="00A46715" w:rsidRDefault="00C571E6" w:rsidP="00D8412E">
      <w:pPr>
        <w:rPr>
          <w:rFonts w:cstheme="minorHAnsi"/>
        </w:rPr>
      </w:pPr>
      <w:r w:rsidRPr="00A46715">
        <w:rPr>
          <w:rStyle w:val="Strong"/>
          <w:rFonts w:cstheme="minorHAnsi"/>
          <w:sz w:val="23"/>
          <w:szCs w:val="23"/>
        </w:rPr>
        <w:t>Last updated</w:t>
      </w:r>
      <w:r w:rsidRPr="00A46715">
        <w:rPr>
          <w:rStyle w:val="Strong"/>
          <w:rFonts w:cstheme="minorHAnsi"/>
          <w:sz w:val="23"/>
          <w:szCs w:val="23"/>
        </w:rPr>
        <w:t xml:space="preserve"> </w:t>
      </w:r>
      <w:r w:rsidRPr="00A46715">
        <w:rPr>
          <w:rStyle w:val="Strong"/>
          <w:rFonts w:cstheme="minorHAnsi"/>
          <w:sz w:val="23"/>
          <w:szCs w:val="23"/>
        </w:rPr>
        <w:t>A</w:t>
      </w:r>
      <w:r w:rsidR="008F1CDE" w:rsidRPr="00A46715">
        <w:rPr>
          <w:rStyle w:val="Strong"/>
          <w:rFonts w:cstheme="minorHAnsi"/>
          <w:sz w:val="23"/>
          <w:szCs w:val="23"/>
        </w:rPr>
        <w:t>ugust</w:t>
      </w:r>
      <w:r w:rsidRPr="00A46715">
        <w:rPr>
          <w:rStyle w:val="Strong"/>
          <w:rFonts w:cstheme="minorHAnsi"/>
          <w:sz w:val="23"/>
          <w:szCs w:val="23"/>
        </w:rPr>
        <w:t xml:space="preserve"> 1</w:t>
      </w:r>
      <w:r w:rsidR="008F1CDE" w:rsidRPr="00A46715">
        <w:rPr>
          <w:rStyle w:val="Strong"/>
          <w:rFonts w:cstheme="minorHAnsi"/>
          <w:sz w:val="23"/>
          <w:szCs w:val="23"/>
        </w:rPr>
        <w:t>6</w:t>
      </w:r>
      <w:r w:rsidRPr="00A46715">
        <w:rPr>
          <w:rStyle w:val="Strong"/>
          <w:rFonts w:cstheme="minorHAnsi"/>
          <w:sz w:val="23"/>
          <w:szCs w:val="23"/>
        </w:rPr>
        <w:t>, 202</w:t>
      </w:r>
      <w:r w:rsidRPr="00A46715">
        <w:rPr>
          <w:rStyle w:val="Strong"/>
          <w:rFonts w:cstheme="minorHAnsi"/>
          <w:sz w:val="23"/>
          <w:szCs w:val="23"/>
        </w:rPr>
        <w:t>4</w:t>
      </w:r>
    </w:p>
    <w:p w14:paraId="00F6E445" w14:textId="1A99C7A9" w:rsidR="00000000" w:rsidRPr="00A46715" w:rsidRDefault="00C571E6" w:rsidP="00D8412E">
      <w:pPr>
        <w:rPr>
          <w:rFonts w:cstheme="minorHAnsi"/>
        </w:rPr>
      </w:pPr>
      <w:r w:rsidRPr="00A46715">
        <w:rPr>
          <w:rFonts w:cstheme="minorHAnsi"/>
        </w:rPr>
        <w:t>This privacy notice for</w:t>
      </w:r>
      <w:r w:rsidRPr="00A46715">
        <w:rPr>
          <w:rFonts w:cstheme="minorHAnsi"/>
        </w:rPr>
        <w:t xml:space="preserve"> </w:t>
      </w:r>
      <w:r w:rsidR="008F1CDE" w:rsidRPr="00A46715">
        <w:rPr>
          <w:rFonts w:cstheme="minorHAnsi"/>
        </w:rPr>
        <w:t>“</w:t>
      </w:r>
      <w:r w:rsidRPr="00A46715">
        <w:rPr>
          <w:rFonts w:cstheme="minorHAnsi"/>
          <w:b/>
          <w:bCs/>
        </w:rPr>
        <w:t>AIV Application</w:t>
      </w:r>
      <w:r w:rsidR="008F1CDE" w:rsidRPr="00A46715">
        <w:rPr>
          <w:rFonts w:cstheme="minorHAnsi"/>
        </w:rPr>
        <w:t>”</w:t>
      </w:r>
      <w:r w:rsidRPr="00A46715">
        <w:rPr>
          <w:rFonts w:cstheme="minorHAnsi"/>
        </w:rPr>
        <w:t xml:space="preserve"> </w:t>
      </w:r>
      <w:r w:rsidRPr="00A46715">
        <w:rPr>
          <w:rFonts w:cstheme="minorHAnsi"/>
        </w:rPr>
        <w:t>(</w:t>
      </w:r>
      <w:r w:rsidRPr="00A46715">
        <w:rPr>
          <w:rFonts w:cstheme="minorHAnsi"/>
        </w:rPr>
        <w:t>'</w:t>
      </w:r>
      <w:r w:rsidRPr="00A46715">
        <w:rPr>
          <w:rStyle w:val="Strong"/>
          <w:rFonts w:cstheme="minorHAnsi"/>
          <w:sz w:val="23"/>
          <w:szCs w:val="23"/>
        </w:rPr>
        <w:t>we</w:t>
      </w:r>
      <w:r w:rsidRPr="00A46715">
        <w:rPr>
          <w:rFonts w:cstheme="minorHAnsi"/>
        </w:rPr>
        <w:t>', '</w:t>
      </w:r>
      <w:r w:rsidRPr="00A46715">
        <w:rPr>
          <w:rStyle w:val="Strong"/>
          <w:rFonts w:cstheme="minorHAnsi"/>
          <w:sz w:val="23"/>
          <w:szCs w:val="23"/>
        </w:rPr>
        <w:t>us</w:t>
      </w:r>
      <w:r w:rsidRPr="00A46715">
        <w:rPr>
          <w:rFonts w:cstheme="minorHAnsi"/>
        </w:rPr>
        <w:t>', or '</w:t>
      </w:r>
      <w:r w:rsidRPr="00A46715">
        <w:rPr>
          <w:rStyle w:val="Strong"/>
          <w:rFonts w:cstheme="minorHAnsi"/>
          <w:sz w:val="23"/>
          <w:szCs w:val="23"/>
        </w:rPr>
        <w:t>our</w:t>
      </w:r>
      <w:r w:rsidRPr="00A46715">
        <w:rPr>
          <w:rFonts w:cstheme="minorHAnsi"/>
        </w:rPr>
        <w:t>'</w:t>
      </w:r>
      <w:r w:rsidRPr="00A46715">
        <w:rPr>
          <w:rFonts w:cstheme="minorHAnsi"/>
        </w:rPr>
        <w:t xml:space="preserve">), describes how and why we might collect, store, use, and/or share </w:t>
      </w:r>
      <w:r w:rsidRPr="00A46715">
        <w:rPr>
          <w:rFonts w:cstheme="minorHAnsi"/>
        </w:rPr>
        <w:t>(</w:t>
      </w:r>
      <w:r w:rsidRPr="00A46715">
        <w:rPr>
          <w:rFonts w:cstheme="minorHAnsi"/>
        </w:rPr>
        <w:t>'</w:t>
      </w:r>
      <w:r w:rsidRPr="00A46715">
        <w:rPr>
          <w:rStyle w:val="Strong"/>
          <w:rFonts w:cstheme="minorHAnsi"/>
          <w:sz w:val="23"/>
          <w:szCs w:val="23"/>
        </w:rPr>
        <w:t>process</w:t>
      </w:r>
      <w:r w:rsidRPr="00A46715">
        <w:rPr>
          <w:rFonts w:cstheme="minorHAnsi"/>
        </w:rPr>
        <w:t>'</w:t>
      </w:r>
      <w:r w:rsidRPr="00A46715">
        <w:rPr>
          <w:rFonts w:cstheme="minorHAnsi"/>
        </w:rPr>
        <w:t xml:space="preserve">) </w:t>
      </w:r>
      <w:r w:rsidRPr="00A46715">
        <w:rPr>
          <w:rFonts w:cstheme="minorHAnsi"/>
        </w:rPr>
        <w:t xml:space="preserve">your information when you use our services </w:t>
      </w:r>
      <w:r w:rsidRPr="00A46715">
        <w:rPr>
          <w:rFonts w:cstheme="minorHAnsi"/>
        </w:rPr>
        <w:t>(</w:t>
      </w:r>
      <w:r w:rsidRPr="00A46715">
        <w:rPr>
          <w:rFonts w:cstheme="minorHAnsi"/>
        </w:rPr>
        <w:t>'</w:t>
      </w:r>
      <w:r w:rsidRPr="00A46715">
        <w:rPr>
          <w:rStyle w:val="Strong"/>
          <w:rFonts w:cstheme="minorHAnsi"/>
          <w:sz w:val="23"/>
          <w:szCs w:val="23"/>
        </w:rPr>
        <w:t>Services</w:t>
      </w:r>
      <w:r w:rsidRPr="00A46715">
        <w:rPr>
          <w:rFonts w:cstheme="minorHAnsi"/>
        </w:rPr>
        <w:t>'</w:t>
      </w:r>
      <w:r w:rsidRPr="00A46715">
        <w:rPr>
          <w:rFonts w:cstheme="minorHAnsi"/>
        </w:rPr>
        <w:t>), such as when you</w:t>
      </w:r>
      <w:r w:rsidRPr="00A46715">
        <w:rPr>
          <w:rFonts w:cstheme="minorHAnsi"/>
        </w:rPr>
        <w:t>:</w:t>
      </w:r>
    </w:p>
    <w:p w14:paraId="1A9FE630" w14:textId="77777777" w:rsidR="00000000" w:rsidRPr="00A46715" w:rsidRDefault="00C571E6" w:rsidP="00D8412E">
      <w:pPr>
        <w:rPr>
          <w:rFonts w:cstheme="minorHAnsi"/>
        </w:rPr>
      </w:pPr>
      <w:r w:rsidRPr="00A46715">
        <w:rPr>
          <w:rFonts w:cstheme="minorHAnsi"/>
        </w:rPr>
        <w:t>Download and us</w:t>
      </w:r>
      <w:r w:rsidRPr="00A46715">
        <w:rPr>
          <w:rFonts w:cstheme="minorHAnsi"/>
        </w:rPr>
        <w:t>e</w:t>
      </w:r>
      <w:r w:rsidRPr="00A46715">
        <w:rPr>
          <w:rFonts w:cstheme="minorHAnsi"/>
        </w:rPr>
        <w:t xml:space="preserve"> our mobile applicatio</w:t>
      </w:r>
      <w:r w:rsidRPr="00A46715">
        <w:rPr>
          <w:rFonts w:cstheme="minorHAnsi"/>
        </w:rPr>
        <w:t>n</w:t>
      </w:r>
      <w:r w:rsidRPr="00A46715">
        <w:rPr>
          <w:rFonts w:cstheme="minorHAnsi"/>
        </w:rPr>
        <w:t xml:space="preserve"> </w:t>
      </w:r>
      <w:r w:rsidRPr="00A46715">
        <w:rPr>
          <w:rFonts w:cstheme="minorHAnsi"/>
        </w:rPr>
        <w:t>(</w:t>
      </w:r>
      <w:r w:rsidRPr="00A46715">
        <w:rPr>
          <w:rFonts w:cstheme="minorHAnsi"/>
          <w:b/>
          <w:bCs/>
        </w:rPr>
        <w:t>AIV</w:t>
      </w:r>
      <w:r w:rsidRPr="00A46715">
        <w:rPr>
          <w:rFonts w:cstheme="minorHAnsi"/>
        </w:rPr>
        <w:t>)</w:t>
      </w:r>
      <w:r w:rsidRPr="00A46715">
        <w:rPr>
          <w:rFonts w:cstheme="minorHAnsi"/>
        </w:rPr>
        <w:t>,</w:t>
      </w:r>
      <w:r w:rsidRPr="00A46715">
        <w:rPr>
          <w:rFonts w:cstheme="minorHAnsi"/>
        </w:rPr>
        <w:t xml:space="preserve"> or any other application of ours that links to this privacy notic</w:t>
      </w:r>
      <w:r w:rsidRPr="00A46715">
        <w:rPr>
          <w:rFonts w:cstheme="minorHAnsi"/>
        </w:rPr>
        <w:t>e</w:t>
      </w:r>
    </w:p>
    <w:p w14:paraId="4EF77E8F" w14:textId="4E746272" w:rsidR="008F1CDE" w:rsidRPr="00A46715" w:rsidRDefault="00C571E6" w:rsidP="00D8412E">
      <w:pPr>
        <w:rPr>
          <w:rFonts w:cstheme="minorHAnsi"/>
        </w:rPr>
      </w:pPr>
      <w:r w:rsidRPr="00A46715">
        <w:rPr>
          <w:rFonts w:cstheme="minorHAnsi"/>
        </w:rPr>
        <w:t>Engage with us in other related ways, including any sales, marketin</w:t>
      </w:r>
      <w:r w:rsidRPr="00A46715">
        <w:rPr>
          <w:rFonts w:cstheme="minorHAnsi"/>
        </w:rPr>
        <w:t>g, or event</w:t>
      </w:r>
      <w:r w:rsidRPr="00A46715">
        <w:rPr>
          <w:rFonts w:cstheme="minorHAnsi"/>
        </w:rPr>
        <w:t>s</w:t>
      </w:r>
    </w:p>
    <w:p w14:paraId="61F191CB" w14:textId="77777777" w:rsidR="00D8412E" w:rsidRPr="00A46715" w:rsidRDefault="00D8412E" w:rsidP="00D8412E">
      <w:pPr>
        <w:rPr>
          <w:rStyle w:val="Strong"/>
          <w:rFonts w:cstheme="minorHAnsi"/>
          <w:b w:val="0"/>
          <w:bCs w:val="0"/>
        </w:rPr>
      </w:pPr>
    </w:p>
    <w:p w14:paraId="78121D78" w14:textId="29D9DDB2" w:rsidR="008F1CDE" w:rsidRPr="00A46715" w:rsidRDefault="008F1CDE" w:rsidP="00D8412E">
      <w:pPr>
        <w:rPr>
          <w:rFonts w:cstheme="minorHAnsi"/>
          <w:b/>
          <w:bCs/>
        </w:rPr>
      </w:pPr>
      <w:r w:rsidRPr="00A46715">
        <w:rPr>
          <w:rFonts w:cstheme="minorHAnsi"/>
          <w:b/>
          <w:bCs/>
        </w:rPr>
        <w:t>CONSENT</w:t>
      </w:r>
    </w:p>
    <w:p w14:paraId="6F979BD0" w14:textId="55652D26" w:rsidR="00000000" w:rsidRPr="00A46715" w:rsidRDefault="008F1CDE" w:rsidP="00D8412E">
      <w:pPr>
        <w:rPr>
          <w:rFonts w:cstheme="minorHAnsi"/>
        </w:rPr>
      </w:pPr>
      <w:r w:rsidRPr="00A46715">
        <w:rPr>
          <w:rFonts w:cstheme="minorHAnsi"/>
        </w:rPr>
        <w:t>By using “</w:t>
      </w:r>
      <w:r w:rsidRPr="00A46715">
        <w:rPr>
          <w:rFonts w:cstheme="minorHAnsi"/>
        </w:rPr>
        <w:t>AIV</w:t>
      </w:r>
      <w:r w:rsidRPr="00A46715">
        <w:rPr>
          <w:rFonts w:cstheme="minorHAnsi"/>
        </w:rPr>
        <w:t xml:space="preserve">” mobile application, you hereby consent to our Privacy Policy and agree to its </w:t>
      </w:r>
      <w:r w:rsidRPr="00A46715">
        <w:rPr>
          <w:rFonts w:cstheme="minorHAnsi"/>
        </w:rPr>
        <w:t>T</w:t>
      </w:r>
      <w:r w:rsidRPr="00A46715">
        <w:rPr>
          <w:rFonts w:cstheme="minorHAnsi"/>
        </w:rPr>
        <w:t>erms</w:t>
      </w:r>
      <w:r w:rsidRPr="00A46715">
        <w:rPr>
          <w:rFonts w:cstheme="minorHAnsi"/>
        </w:rPr>
        <w:t xml:space="preserve"> and Conditions.</w:t>
      </w:r>
      <w:r w:rsidR="00A50E32" w:rsidRPr="00A46715">
        <w:rPr>
          <w:rFonts w:cstheme="minorHAnsi"/>
        </w:rPr>
        <w:t xml:space="preserve"> </w:t>
      </w:r>
    </w:p>
    <w:p w14:paraId="38FE43BA" w14:textId="77777777" w:rsidR="00000000" w:rsidRPr="00A46715" w:rsidRDefault="00C571E6" w:rsidP="00D8412E">
      <w:pPr>
        <w:rPr>
          <w:rFonts w:cstheme="minorHAnsi"/>
        </w:rPr>
      </w:pPr>
    </w:p>
    <w:p w14:paraId="0D7541E2" w14:textId="02A6C8AA" w:rsidR="00000000" w:rsidRPr="00A46715" w:rsidRDefault="00C571E6" w:rsidP="00D8412E">
      <w:pPr>
        <w:rPr>
          <w:rFonts w:cstheme="minorHAnsi"/>
        </w:rPr>
      </w:pPr>
      <w:r w:rsidRPr="00A46715">
        <w:rPr>
          <w:rStyle w:val="Strong"/>
          <w:rFonts w:cstheme="minorHAnsi"/>
          <w:sz w:val="23"/>
          <w:szCs w:val="23"/>
        </w:rPr>
        <w:t>WHAT IN</w:t>
      </w:r>
      <w:r w:rsidRPr="00A46715">
        <w:rPr>
          <w:rStyle w:val="Strong"/>
          <w:rFonts w:cstheme="minorHAnsi"/>
          <w:sz w:val="23"/>
          <w:szCs w:val="23"/>
        </w:rPr>
        <w:t>FORMATION DO WE COLLECT</w:t>
      </w:r>
      <w:r w:rsidRPr="00A46715">
        <w:rPr>
          <w:rStyle w:val="Strong"/>
          <w:rFonts w:cstheme="minorHAnsi"/>
          <w:sz w:val="23"/>
          <w:szCs w:val="23"/>
        </w:rPr>
        <w:t>?</w:t>
      </w:r>
      <w:r w:rsidR="009B1768" w:rsidRPr="00A46715">
        <w:rPr>
          <w:rFonts w:cstheme="minorHAnsi"/>
        </w:rPr>
        <w:t xml:space="preserve"> </w:t>
      </w:r>
    </w:p>
    <w:p w14:paraId="08E24FF0" w14:textId="380F3A7A" w:rsidR="00000000" w:rsidRPr="00A46715" w:rsidRDefault="00C571E6" w:rsidP="00D8412E">
      <w:pPr>
        <w:rPr>
          <w:rFonts w:cstheme="minorHAnsi"/>
        </w:rPr>
      </w:pPr>
      <w:r w:rsidRPr="00A46715">
        <w:rPr>
          <w:rFonts w:cstheme="minorHAnsi"/>
        </w:rPr>
        <w:t>We collect personal information that you voluntarily provide to us when you</w:t>
      </w:r>
      <w:r w:rsidRPr="00A46715">
        <w:rPr>
          <w:rFonts w:cstheme="minorHAnsi"/>
        </w:rPr>
        <w:t xml:space="preserve"> </w:t>
      </w:r>
      <w:r w:rsidRPr="00A46715">
        <w:rPr>
          <w:rFonts w:cstheme="minorHAnsi"/>
        </w:rPr>
        <w:t>register on the Services,</w:t>
      </w:r>
      <w:r w:rsidRPr="00A46715">
        <w:rPr>
          <w:rFonts w:cstheme="minorHAnsi"/>
        </w:rPr>
        <w:t> </w:t>
      </w:r>
      <w:r w:rsidRPr="00A46715">
        <w:rPr>
          <w:rFonts w:cstheme="minorHAnsi"/>
        </w:rPr>
        <w:t>express an interest in obtaining information about us or our products and Services, when you participate in activities on the Services, or otherwise when you contact us</w:t>
      </w:r>
      <w:r w:rsidRPr="00A46715">
        <w:rPr>
          <w:rFonts w:cstheme="minorHAnsi"/>
        </w:rPr>
        <w:t>.</w:t>
      </w:r>
    </w:p>
    <w:p w14:paraId="6D21575E" w14:textId="77777777" w:rsidR="00000000" w:rsidRPr="00A46715" w:rsidRDefault="00C571E6" w:rsidP="00D8412E">
      <w:pPr>
        <w:rPr>
          <w:rFonts w:cstheme="minorHAnsi"/>
        </w:rPr>
      </w:pPr>
      <w:r w:rsidRPr="00A46715">
        <w:rPr>
          <w:rStyle w:val="Strong"/>
          <w:rFonts w:cstheme="minorHAnsi"/>
          <w:sz w:val="23"/>
          <w:szCs w:val="23"/>
        </w:rPr>
        <w:t>Personal Information Provided by You</w:t>
      </w:r>
      <w:r w:rsidRPr="00A46715">
        <w:rPr>
          <w:rStyle w:val="Strong"/>
          <w:rFonts w:cstheme="minorHAnsi"/>
          <w:sz w:val="23"/>
          <w:szCs w:val="23"/>
        </w:rPr>
        <w:t>.</w:t>
      </w:r>
      <w:r w:rsidRPr="00A46715">
        <w:rPr>
          <w:rFonts w:cstheme="minorHAnsi"/>
        </w:rPr>
        <w:t xml:space="preserve"> </w:t>
      </w:r>
      <w:r w:rsidRPr="00A46715">
        <w:rPr>
          <w:rFonts w:cstheme="minorHAnsi"/>
        </w:rPr>
        <w:t>The personal information that we collect depends on the context of your interactions with us and the Services, the choices you make, and the products and features you use. The personal information we collect may include the following:</w:t>
      </w:r>
    </w:p>
    <w:p w14:paraId="77ED7395" w14:textId="7003F11C" w:rsidR="009B1768" w:rsidRPr="00A46715" w:rsidRDefault="00D6307F" w:rsidP="00D8412E">
      <w:pPr>
        <w:pStyle w:val="ListParagraph"/>
        <w:numPr>
          <w:ilvl w:val="0"/>
          <w:numId w:val="31"/>
        </w:numPr>
        <w:rPr>
          <w:rFonts w:cstheme="minorHAnsi"/>
        </w:rPr>
      </w:pPr>
      <w:r w:rsidRPr="00A46715">
        <w:rPr>
          <w:rFonts w:cstheme="minorHAnsi"/>
        </w:rPr>
        <w:t>P</w:t>
      </w:r>
      <w:r w:rsidR="00C571E6" w:rsidRPr="00A46715">
        <w:rPr>
          <w:rFonts w:cstheme="minorHAnsi"/>
        </w:rPr>
        <w:t>hone number</w:t>
      </w:r>
      <w:r w:rsidR="00C571E6" w:rsidRPr="00A46715">
        <w:rPr>
          <w:rFonts w:cstheme="minorHAnsi"/>
        </w:rPr>
        <w:t>s</w:t>
      </w:r>
    </w:p>
    <w:p w14:paraId="723C4A16" w14:textId="4D5668C8" w:rsidR="009B1768" w:rsidRPr="00A46715" w:rsidRDefault="00D6307F" w:rsidP="00D8412E">
      <w:pPr>
        <w:pStyle w:val="ListParagraph"/>
        <w:numPr>
          <w:ilvl w:val="0"/>
          <w:numId w:val="31"/>
        </w:numPr>
        <w:rPr>
          <w:rFonts w:cstheme="minorHAnsi"/>
        </w:rPr>
      </w:pPr>
      <w:r w:rsidRPr="00A46715">
        <w:rPr>
          <w:rFonts w:cstheme="minorHAnsi"/>
        </w:rPr>
        <w:t>E</w:t>
      </w:r>
      <w:r w:rsidR="00C571E6" w:rsidRPr="00A46715">
        <w:rPr>
          <w:rFonts w:cstheme="minorHAnsi"/>
        </w:rPr>
        <w:t>mail a</w:t>
      </w:r>
      <w:r w:rsidR="00C571E6" w:rsidRPr="00A46715">
        <w:rPr>
          <w:rFonts w:cstheme="minorHAnsi"/>
        </w:rPr>
        <w:t>ddresse</w:t>
      </w:r>
      <w:r w:rsidR="00C571E6" w:rsidRPr="00A46715">
        <w:rPr>
          <w:rFonts w:cstheme="minorHAnsi"/>
        </w:rPr>
        <w:t>s</w:t>
      </w:r>
    </w:p>
    <w:p w14:paraId="183C1AB3" w14:textId="76ABED70" w:rsidR="00000000" w:rsidRPr="00A46715" w:rsidRDefault="00D6307F" w:rsidP="00D8412E">
      <w:pPr>
        <w:pStyle w:val="ListParagraph"/>
        <w:numPr>
          <w:ilvl w:val="0"/>
          <w:numId w:val="31"/>
        </w:numPr>
        <w:rPr>
          <w:rFonts w:cstheme="minorHAnsi"/>
        </w:rPr>
      </w:pPr>
      <w:r w:rsidRPr="00A46715">
        <w:rPr>
          <w:rFonts w:cstheme="minorHAnsi"/>
        </w:rPr>
        <w:t>P</w:t>
      </w:r>
      <w:r w:rsidR="00C571E6" w:rsidRPr="00A46715">
        <w:rPr>
          <w:rFonts w:cstheme="minorHAnsi"/>
        </w:rPr>
        <w:t>assword</w:t>
      </w:r>
      <w:r w:rsidR="00C571E6" w:rsidRPr="00A46715">
        <w:rPr>
          <w:rFonts w:cstheme="minorHAnsi"/>
        </w:rPr>
        <w:t>s</w:t>
      </w:r>
    </w:p>
    <w:p w14:paraId="54D91580" w14:textId="70FF6E37" w:rsidR="00000000" w:rsidRPr="00A46715" w:rsidRDefault="00D6307F" w:rsidP="00D8412E">
      <w:pPr>
        <w:pStyle w:val="ListParagraph"/>
        <w:numPr>
          <w:ilvl w:val="0"/>
          <w:numId w:val="31"/>
        </w:numPr>
        <w:rPr>
          <w:rFonts w:cstheme="minorHAnsi"/>
        </w:rPr>
      </w:pPr>
      <w:r w:rsidRPr="00A46715">
        <w:rPr>
          <w:rFonts w:cstheme="minorHAnsi"/>
        </w:rPr>
        <w:t>N</w:t>
      </w:r>
      <w:r w:rsidR="00C571E6" w:rsidRPr="00A46715">
        <w:rPr>
          <w:rFonts w:cstheme="minorHAnsi"/>
        </w:rPr>
        <w:t>ame</w:t>
      </w:r>
      <w:r w:rsidR="00C571E6" w:rsidRPr="00A46715">
        <w:rPr>
          <w:rFonts w:cstheme="minorHAnsi"/>
        </w:rPr>
        <w:t>s</w:t>
      </w:r>
    </w:p>
    <w:p w14:paraId="4557FAD8" w14:textId="6245A812" w:rsidR="00000000" w:rsidRPr="00A46715" w:rsidRDefault="009B1768" w:rsidP="00D8412E">
      <w:pPr>
        <w:pStyle w:val="ListParagraph"/>
        <w:numPr>
          <w:ilvl w:val="0"/>
          <w:numId w:val="31"/>
        </w:numPr>
        <w:rPr>
          <w:rFonts w:cstheme="minorHAnsi"/>
        </w:rPr>
      </w:pPr>
      <w:r w:rsidRPr="00A46715">
        <w:rPr>
          <w:rFonts w:cstheme="minorHAnsi"/>
        </w:rPr>
        <w:t>Location address</w:t>
      </w:r>
    </w:p>
    <w:p w14:paraId="5B3F1C97" w14:textId="77777777" w:rsidR="00000000" w:rsidRPr="00A46715" w:rsidRDefault="00C571E6" w:rsidP="00D8412E">
      <w:pPr>
        <w:rPr>
          <w:rFonts w:cstheme="minorHAnsi"/>
        </w:rPr>
      </w:pPr>
      <w:r w:rsidRPr="00A46715">
        <w:rPr>
          <w:rStyle w:val="Strong"/>
          <w:rFonts w:cstheme="minorHAnsi"/>
          <w:sz w:val="23"/>
          <w:szCs w:val="23"/>
        </w:rPr>
        <w:t>Application Data</w:t>
      </w:r>
      <w:r w:rsidRPr="00A46715">
        <w:rPr>
          <w:rStyle w:val="Strong"/>
          <w:rFonts w:cstheme="minorHAnsi"/>
          <w:sz w:val="23"/>
          <w:szCs w:val="23"/>
        </w:rPr>
        <w:t>.</w:t>
      </w:r>
      <w:r w:rsidRPr="00A46715">
        <w:rPr>
          <w:rFonts w:cstheme="minorHAnsi"/>
        </w:rPr>
        <w:t xml:space="preserve"> If you use our application(s), </w:t>
      </w:r>
      <w:r w:rsidRPr="00A46715">
        <w:rPr>
          <w:rFonts w:cstheme="minorHAnsi"/>
        </w:rPr>
        <w:t>we also may collect the following information if you choose to provide us with access or permission</w:t>
      </w:r>
      <w:r w:rsidRPr="00A46715">
        <w:rPr>
          <w:rFonts w:cstheme="minorHAnsi"/>
        </w:rPr>
        <w:t>:</w:t>
      </w:r>
    </w:p>
    <w:p w14:paraId="79778969" w14:textId="77777777" w:rsidR="00D6307F" w:rsidRPr="00A46715" w:rsidRDefault="00C571E6" w:rsidP="00D8412E">
      <w:pPr>
        <w:pStyle w:val="ListParagraph"/>
        <w:numPr>
          <w:ilvl w:val="0"/>
          <w:numId w:val="34"/>
        </w:numPr>
        <w:rPr>
          <w:rStyle w:val="Emphasis"/>
          <w:rFonts w:cstheme="minorHAnsi"/>
          <w:i w:val="0"/>
          <w:iCs w:val="0"/>
        </w:rPr>
      </w:pPr>
      <w:r w:rsidRPr="00A46715">
        <w:rPr>
          <w:rStyle w:val="Emphasis"/>
          <w:rFonts w:cstheme="minorHAnsi"/>
          <w:sz w:val="23"/>
          <w:szCs w:val="23"/>
        </w:rPr>
        <w:t>Geolocation Information.</w:t>
      </w:r>
      <w:r w:rsidRPr="00A46715">
        <w:rPr>
          <w:rFonts w:cstheme="minorHAnsi"/>
        </w:rPr>
        <w:t xml:space="preserve"> We may request access or permission to track location-based information from your mobile device, either continuously or while you </w:t>
      </w:r>
      <w:r w:rsidRPr="00A46715">
        <w:rPr>
          <w:rFonts w:cstheme="minorHAnsi"/>
        </w:rPr>
        <w:t>are using our mobile application(s), to provide certain location-based services. If you wish to change our access or permissions, you may do so in your device's settings</w:t>
      </w:r>
      <w:r w:rsidRPr="00A46715">
        <w:rPr>
          <w:rFonts w:cstheme="minorHAnsi"/>
        </w:rPr>
        <w:t>.</w:t>
      </w:r>
    </w:p>
    <w:p w14:paraId="364F989E" w14:textId="2DF70B41" w:rsidR="00000000" w:rsidRPr="00A46715" w:rsidRDefault="00C571E6" w:rsidP="00D8412E">
      <w:pPr>
        <w:pStyle w:val="ListParagraph"/>
        <w:numPr>
          <w:ilvl w:val="0"/>
          <w:numId w:val="34"/>
        </w:numPr>
        <w:rPr>
          <w:rFonts w:cstheme="minorHAnsi"/>
        </w:rPr>
      </w:pPr>
      <w:r w:rsidRPr="00A46715">
        <w:rPr>
          <w:rStyle w:val="Emphasis"/>
          <w:rFonts w:cstheme="minorHAnsi"/>
          <w:sz w:val="23"/>
          <w:szCs w:val="23"/>
        </w:rPr>
        <w:t>Push Notifications</w:t>
      </w:r>
      <w:r w:rsidRPr="00A46715">
        <w:rPr>
          <w:rStyle w:val="Emphasis"/>
          <w:rFonts w:cstheme="minorHAnsi"/>
          <w:sz w:val="23"/>
          <w:szCs w:val="23"/>
        </w:rPr>
        <w:t>.</w:t>
      </w:r>
      <w:r w:rsidRPr="00A46715">
        <w:rPr>
          <w:rFonts w:cstheme="minorHAnsi"/>
        </w:rPr>
        <w:t xml:space="preserve"> We may request to send you push notifications regarding your account or certain features of the application(s). If you </w:t>
      </w:r>
      <w:r w:rsidRPr="00A46715">
        <w:rPr>
          <w:rFonts w:cstheme="minorHAnsi"/>
        </w:rPr>
        <w:t>wish to opt out from receiving these types of communications, you may turn them off in your device's settings</w:t>
      </w:r>
      <w:r w:rsidRPr="00A46715">
        <w:rPr>
          <w:rFonts w:cstheme="minorHAnsi"/>
        </w:rPr>
        <w:t>.</w:t>
      </w:r>
    </w:p>
    <w:p w14:paraId="56CB48A9" w14:textId="737B8D83" w:rsidR="00D6307F" w:rsidRPr="00A46715" w:rsidRDefault="00C571E6" w:rsidP="00D8412E">
      <w:pPr>
        <w:rPr>
          <w:rFonts w:cstheme="minorHAnsi"/>
        </w:rPr>
      </w:pPr>
      <w:r w:rsidRPr="00A46715">
        <w:rPr>
          <w:rFonts w:cstheme="minorHAnsi"/>
        </w:rPr>
        <w:t>This information is primarily needed to maintain the security and operation of our application(s), for troubleshooting, and for our internal anal</w:t>
      </w:r>
      <w:r w:rsidRPr="00A46715">
        <w:rPr>
          <w:rFonts w:cstheme="minorHAnsi"/>
        </w:rPr>
        <w:t>ytics and reporting purposes</w:t>
      </w:r>
      <w:r w:rsidRPr="00A46715">
        <w:rPr>
          <w:rFonts w:cstheme="minorHAnsi"/>
        </w:rPr>
        <w:t>.</w:t>
      </w:r>
    </w:p>
    <w:p w14:paraId="6C2D5FA5" w14:textId="77777777" w:rsidR="00000000" w:rsidRPr="00A46715" w:rsidRDefault="00C571E6" w:rsidP="00D8412E">
      <w:pPr>
        <w:rPr>
          <w:rFonts w:cstheme="minorHAnsi"/>
        </w:rPr>
      </w:pPr>
      <w:r w:rsidRPr="00A46715">
        <w:rPr>
          <w:rFonts w:cstheme="minorHAnsi"/>
        </w:rPr>
        <w:t>All personal information that you provide to us must be true, complete, and accurate, and you must notify us of any changes to such personal information</w:t>
      </w:r>
      <w:r w:rsidRPr="00A46715">
        <w:rPr>
          <w:rFonts w:cstheme="minorHAnsi"/>
        </w:rPr>
        <w:t>.</w:t>
      </w:r>
    </w:p>
    <w:p w14:paraId="23BB3820" w14:textId="77777777" w:rsidR="00000000" w:rsidRPr="00A46715" w:rsidRDefault="00C571E6" w:rsidP="00D8412E">
      <w:pPr>
        <w:rPr>
          <w:rFonts w:cstheme="minorHAnsi"/>
        </w:rPr>
      </w:pPr>
    </w:p>
    <w:p w14:paraId="73FD3986" w14:textId="45E9EC65" w:rsidR="00000000" w:rsidRPr="00A46715" w:rsidRDefault="00C571E6" w:rsidP="00D8412E">
      <w:pPr>
        <w:rPr>
          <w:rFonts w:cstheme="minorHAnsi"/>
        </w:rPr>
      </w:pPr>
      <w:r w:rsidRPr="00A46715">
        <w:rPr>
          <w:rStyle w:val="Strong"/>
          <w:rFonts w:cstheme="minorHAnsi"/>
        </w:rPr>
        <w:t>HOW DO WE PROCESS YOUR INFORMATION</w:t>
      </w:r>
      <w:r w:rsidRPr="00A46715">
        <w:rPr>
          <w:rStyle w:val="Strong"/>
          <w:rFonts w:cstheme="minorHAnsi"/>
        </w:rPr>
        <w:t>?</w:t>
      </w:r>
    </w:p>
    <w:p w14:paraId="6AA69A6D" w14:textId="77777777" w:rsidR="00D6307F" w:rsidRPr="00A46715" w:rsidRDefault="00D6307F" w:rsidP="00D8412E">
      <w:pPr>
        <w:rPr>
          <w:rStyle w:val="Strong"/>
          <w:rFonts w:cstheme="minorHAnsi"/>
          <w:b w:val="0"/>
          <w:bCs w:val="0"/>
          <w:sz w:val="23"/>
          <w:szCs w:val="23"/>
        </w:rPr>
      </w:pPr>
      <w:r w:rsidRPr="00A46715">
        <w:rPr>
          <w:rStyle w:val="Strong"/>
          <w:rFonts w:cstheme="minorHAnsi"/>
          <w:b w:val="0"/>
          <w:bCs w:val="0"/>
          <w:sz w:val="23"/>
          <w:szCs w:val="23"/>
        </w:rPr>
        <w:t>We use the information we collect in various ways, including to:</w:t>
      </w:r>
    </w:p>
    <w:p w14:paraId="147F263C" w14:textId="77777777" w:rsidR="00D6307F" w:rsidRPr="00A46715" w:rsidRDefault="00D6307F" w:rsidP="00D8412E">
      <w:pPr>
        <w:pStyle w:val="ListParagraph"/>
        <w:numPr>
          <w:ilvl w:val="0"/>
          <w:numId w:val="32"/>
        </w:numPr>
        <w:rPr>
          <w:rStyle w:val="Strong"/>
          <w:rFonts w:cstheme="minorHAnsi"/>
          <w:b w:val="0"/>
          <w:bCs w:val="0"/>
          <w:sz w:val="23"/>
          <w:szCs w:val="23"/>
        </w:rPr>
      </w:pPr>
      <w:r w:rsidRPr="00A46715">
        <w:rPr>
          <w:rStyle w:val="Strong"/>
          <w:rFonts w:cstheme="minorHAnsi"/>
          <w:b w:val="0"/>
          <w:bCs w:val="0"/>
          <w:sz w:val="23"/>
          <w:szCs w:val="23"/>
        </w:rPr>
        <w:t>Provide, operate, and maintain our mobile app</w:t>
      </w:r>
    </w:p>
    <w:p w14:paraId="6CEA8F14" w14:textId="77777777" w:rsidR="00D6307F" w:rsidRPr="00A46715" w:rsidRDefault="00D6307F" w:rsidP="00D8412E">
      <w:pPr>
        <w:pStyle w:val="ListParagraph"/>
        <w:numPr>
          <w:ilvl w:val="0"/>
          <w:numId w:val="32"/>
        </w:numPr>
        <w:rPr>
          <w:rStyle w:val="Strong"/>
          <w:rFonts w:cstheme="minorHAnsi"/>
          <w:b w:val="0"/>
          <w:bCs w:val="0"/>
          <w:sz w:val="23"/>
          <w:szCs w:val="23"/>
        </w:rPr>
      </w:pPr>
      <w:r w:rsidRPr="00A46715">
        <w:rPr>
          <w:rStyle w:val="Strong"/>
          <w:rFonts w:cstheme="minorHAnsi"/>
          <w:b w:val="0"/>
          <w:bCs w:val="0"/>
          <w:sz w:val="23"/>
          <w:szCs w:val="23"/>
        </w:rPr>
        <w:t>Improve, personalize, and expand our mobile application</w:t>
      </w:r>
    </w:p>
    <w:p w14:paraId="7D7FF6CF" w14:textId="5111867B" w:rsidR="00D6307F" w:rsidRPr="00A46715" w:rsidRDefault="00D6307F" w:rsidP="00D8412E">
      <w:pPr>
        <w:pStyle w:val="ListParagraph"/>
        <w:numPr>
          <w:ilvl w:val="0"/>
          <w:numId w:val="32"/>
        </w:numPr>
        <w:rPr>
          <w:rStyle w:val="Strong"/>
          <w:rFonts w:cstheme="minorHAnsi"/>
          <w:b w:val="0"/>
          <w:bCs w:val="0"/>
          <w:sz w:val="23"/>
          <w:szCs w:val="23"/>
        </w:rPr>
      </w:pPr>
      <w:r w:rsidRPr="00A46715">
        <w:rPr>
          <w:rStyle w:val="Strong"/>
          <w:rFonts w:cstheme="minorHAnsi"/>
          <w:b w:val="0"/>
          <w:bCs w:val="0"/>
          <w:sz w:val="23"/>
          <w:szCs w:val="23"/>
        </w:rPr>
        <w:t xml:space="preserve">Understand and </w:t>
      </w:r>
      <w:r w:rsidRPr="00A46715">
        <w:rPr>
          <w:rStyle w:val="Strong"/>
          <w:rFonts w:cstheme="minorHAnsi"/>
          <w:b w:val="0"/>
          <w:bCs w:val="0"/>
          <w:sz w:val="23"/>
          <w:szCs w:val="23"/>
        </w:rPr>
        <w:t>analyse</w:t>
      </w:r>
      <w:r w:rsidRPr="00A46715">
        <w:rPr>
          <w:rStyle w:val="Strong"/>
          <w:rFonts w:cstheme="minorHAnsi"/>
          <w:b w:val="0"/>
          <w:bCs w:val="0"/>
          <w:sz w:val="23"/>
          <w:szCs w:val="23"/>
        </w:rPr>
        <w:t xml:space="preserve"> how you use our mobile app</w:t>
      </w:r>
    </w:p>
    <w:p w14:paraId="312C6FD7" w14:textId="490B312C" w:rsidR="00D6307F" w:rsidRPr="00A46715" w:rsidRDefault="00D6307F" w:rsidP="00D8412E">
      <w:pPr>
        <w:pStyle w:val="ListParagraph"/>
        <w:numPr>
          <w:ilvl w:val="0"/>
          <w:numId w:val="32"/>
        </w:numPr>
        <w:rPr>
          <w:rStyle w:val="Strong"/>
          <w:rFonts w:cstheme="minorHAnsi"/>
          <w:b w:val="0"/>
          <w:bCs w:val="0"/>
          <w:sz w:val="23"/>
          <w:szCs w:val="23"/>
        </w:rPr>
      </w:pPr>
      <w:r w:rsidRPr="00A46715">
        <w:rPr>
          <w:rStyle w:val="Strong"/>
          <w:rFonts w:cstheme="minorHAnsi"/>
          <w:b w:val="0"/>
          <w:bCs w:val="0"/>
          <w:sz w:val="23"/>
          <w:szCs w:val="23"/>
        </w:rPr>
        <w:t>Develop new services, features, and functionality</w:t>
      </w:r>
    </w:p>
    <w:p w14:paraId="10CB62B3" w14:textId="77777777" w:rsidR="00D6307F" w:rsidRPr="00A46715" w:rsidRDefault="00D6307F" w:rsidP="00D8412E">
      <w:pPr>
        <w:pStyle w:val="ListParagraph"/>
        <w:numPr>
          <w:ilvl w:val="0"/>
          <w:numId w:val="32"/>
        </w:numPr>
        <w:rPr>
          <w:rStyle w:val="Strong"/>
          <w:rFonts w:cstheme="minorHAnsi"/>
          <w:b w:val="0"/>
          <w:bCs w:val="0"/>
          <w:sz w:val="23"/>
          <w:szCs w:val="23"/>
        </w:rPr>
      </w:pPr>
      <w:r w:rsidRPr="00A46715">
        <w:rPr>
          <w:rStyle w:val="Strong"/>
          <w:rFonts w:cstheme="minorHAnsi"/>
          <w:b w:val="0"/>
          <w:bCs w:val="0"/>
          <w:sz w:val="23"/>
          <w:szCs w:val="23"/>
        </w:rPr>
        <w:t>Communicate with you, either directly or through one of our partners, including for customer service, to provide you with updates and other information relating to the mobile app and for marketing and promotional purposes; Send you emails</w:t>
      </w:r>
    </w:p>
    <w:p w14:paraId="3A0B6435" w14:textId="65962D77" w:rsidR="00000000" w:rsidRPr="00A46715" w:rsidRDefault="00D6307F" w:rsidP="00D8412E">
      <w:pPr>
        <w:pStyle w:val="ListParagraph"/>
        <w:numPr>
          <w:ilvl w:val="0"/>
          <w:numId w:val="32"/>
        </w:numPr>
        <w:rPr>
          <w:rFonts w:cstheme="minorHAnsi"/>
          <w:b/>
          <w:bCs/>
        </w:rPr>
      </w:pPr>
      <w:r w:rsidRPr="00A46715">
        <w:rPr>
          <w:rStyle w:val="Strong"/>
          <w:rFonts w:cstheme="minorHAnsi"/>
          <w:b w:val="0"/>
          <w:bCs w:val="0"/>
          <w:sz w:val="23"/>
          <w:szCs w:val="23"/>
        </w:rPr>
        <w:t>Find and prevent fraud</w:t>
      </w:r>
    </w:p>
    <w:p w14:paraId="6AE83CDA" w14:textId="77777777" w:rsidR="00A50E32" w:rsidRPr="00A46715" w:rsidRDefault="00A50E32" w:rsidP="00D8412E">
      <w:pPr>
        <w:rPr>
          <w:rStyle w:val="Strong"/>
          <w:rFonts w:cstheme="minorHAnsi"/>
          <w:sz w:val="23"/>
          <w:szCs w:val="23"/>
        </w:rPr>
      </w:pPr>
    </w:p>
    <w:p w14:paraId="3327A81F" w14:textId="6A736124" w:rsidR="00000000" w:rsidRPr="00A46715" w:rsidRDefault="00C571E6" w:rsidP="00D8412E">
      <w:pPr>
        <w:rPr>
          <w:rFonts w:cstheme="minorHAnsi"/>
        </w:rPr>
      </w:pPr>
      <w:r w:rsidRPr="00A46715">
        <w:rPr>
          <w:rStyle w:val="Strong"/>
          <w:rFonts w:cstheme="minorHAnsi"/>
          <w:sz w:val="23"/>
          <w:szCs w:val="23"/>
        </w:rPr>
        <w:t>HOW LONG DO WE KEEP YOUR INFORMATION</w:t>
      </w:r>
      <w:r w:rsidRPr="00A46715">
        <w:rPr>
          <w:rStyle w:val="Strong"/>
          <w:rFonts w:cstheme="minorHAnsi"/>
          <w:sz w:val="23"/>
          <w:szCs w:val="23"/>
        </w:rPr>
        <w:t>?</w:t>
      </w:r>
    </w:p>
    <w:p w14:paraId="0DD63CD8" w14:textId="75BEA88E" w:rsidR="00000000" w:rsidRPr="00A46715" w:rsidRDefault="00C571E6" w:rsidP="00D8412E">
      <w:pPr>
        <w:rPr>
          <w:rFonts w:cstheme="minorHAnsi"/>
        </w:rPr>
      </w:pPr>
      <w:r w:rsidRPr="00A46715">
        <w:rPr>
          <w:rFonts w:cstheme="minorHAnsi"/>
        </w:rPr>
        <w:t xml:space="preserve">We will only keep your personal information for as long as it is necessary for the purposes set out in this privacy </w:t>
      </w:r>
      <w:r w:rsidRPr="00A46715">
        <w:rPr>
          <w:rFonts w:cstheme="minorHAnsi"/>
        </w:rPr>
        <w:t>notice, unless a longer retention period is required or permitted</w:t>
      </w:r>
      <w:r w:rsidR="00A50E32" w:rsidRPr="00A46715">
        <w:rPr>
          <w:rFonts w:cstheme="minorHAnsi"/>
        </w:rPr>
        <w:t>.</w:t>
      </w:r>
      <w:r w:rsidRPr="00A46715">
        <w:rPr>
          <w:rFonts w:cstheme="minorHAnsi"/>
        </w:rPr>
        <w:t xml:space="preserve"> No purpose in this notice will require us keeping your personal information for longer than</w:t>
      </w:r>
      <w:r w:rsidRPr="00A46715">
        <w:rPr>
          <w:rFonts w:cstheme="minorHAnsi"/>
        </w:rPr>
        <w:t xml:space="preserve"> </w:t>
      </w:r>
      <w:r w:rsidRPr="00A46715">
        <w:rPr>
          <w:rFonts w:cstheme="minorHAnsi"/>
        </w:rPr>
        <w:t>the period of time in which users</w:t>
      </w:r>
      <w:r w:rsidRPr="00A46715">
        <w:rPr>
          <w:rFonts w:cstheme="minorHAnsi"/>
        </w:rPr>
        <w:t xml:space="preserve"> have an account with u</w:t>
      </w:r>
      <w:r w:rsidRPr="00A46715">
        <w:rPr>
          <w:rFonts w:cstheme="minorHAnsi"/>
        </w:rPr>
        <w:t>s</w:t>
      </w:r>
      <w:r w:rsidRPr="00A46715">
        <w:rPr>
          <w:rFonts w:cstheme="minorHAnsi"/>
        </w:rPr>
        <w:t>.</w:t>
      </w:r>
    </w:p>
    <w:p w14:paraId="4D12802C" w14:textId="77777777" w:rsidR="00A50E32" w:rsidRPr="00A46715" w:rsidRDefault="00A50E32" w:rsidP="00D8412E">
      <w:pPr>
        <w:rPr>
          <w:rStyle w:val="Strong"/>
          <w:rFonts w:cstheme="minorHAnsi"/>
          <w:sz w:val="23"/>
          <w:szCs w:val="23"/>
        </w:rPr>
      </w:pPr>
    </w:p>
    <w:p w14:paraId="2F42308E" w14:textId="67629C49" w:rsidR="00000000" w:rsidRPr="00A46715" w:rsidRDefault="00C571E6" w:rsidP="00D8412E">
      <w:pPr>
        <w:rPr>
          <w:rFonts w:cstheme="minorHAnsi"/>
        </w:rPr>
      </w:pPr>
      <w:r w:rsidRPr="00A46715">
        <w:rPr>
          <w:rStyle w:val="Strong"/>
          <w:rFonts w:cstheme="minorHAnsi"/>
          <w:sz w:val="23"/>
          <w:szCs w:val="23"/>
        </w:rPr>
        <w:t>HOW DO WE KEEP YOUR INFORMATION SAFE</w:t>
      </w:r>
      <w:r w:rsidRPr="00A46715">
        <w:rPr>
          <w:rStyle w:val="Strong"/>
          <w:rFonts w:cstheme="minorHAnsi"/>
          <w:sz w:val="23"/>
          <w:szCs w:val="23"/>
        </w:rPr>
        <w:t>?</w:t>
      </w:r>
    </w:p>
    <w:p w14:paraId="6C84EEDA" w14:textId="77777777" w:rsidR="00D8412E" w:rsidRPr="00A46715" w:rsidRDefault="00C571E6" w:rsidP="00D8412E">
      <w:pPr>
        <w:rPr>
          <w:rFonts w:cstheme="minorHAnsi"/>
        </w:rPr>
      </w:pPr>
      <w:r w:rsidRPr="00A46715">
        <w:rPr>
          <w:rFonts w:cstheme="minorHAnsi"/>
        </w:rPr>
        <w:t>We have implemented appropriate and reasonable technical and</w:t>
      </w:r>
      <w:r w:rsidRPr="00A46715">
        <w:rPr>
          <w:rFonts w:cstheme="minorHAnsi"/>
        </w:rPr>
        <w:t xml:space="preserve"> </w:t>
      </w:r>
      <w:r w:rsidRPr="00A46715">
        <w:rPr>
          <w:rFonts w:cstheme="minorHAnsi"/>
        </w:rPr>
        <w:t>organisationa</w:t>
      </w:r>
      <w:r w:rsidRPr="00A46715">
        <w:rPr>
          <w:rFonts w:cstheme="minorHAnsi"/>
        </w:rPr>
        <w:t>l</w:t>
      </w:r>
      <w:r w:rsidRPr="00A46715">
        <w:rPr>
          <w:rFonts w:cstheme="minorHAnsi"/>
        </w:rPr>
        <w:t xml:space="preserve"> security measu</w:t>
      </w:r>
      <w:r w:rsidRPr="00A46715">
        <w:rPr>
          <w:rFonts w:cstheme="minorHAnsi"/>
        </w:rPr>
        <w:t>res designed to protect the security of any personal information we process. However, despite our safeguards and efforts to secure your information, no electronic transmission over the Internet or information storage technology can be guaranteed to be 100%</w:t>
      </w:r>
      <w:r w:rsidRPr="00A46715">
        <w:rPr>
          <w:rFonts w:cstheme="minorHAnsi"/>
        </w:rPr>
        <w:t xml:space="preserve"> secure, so we cannot promise or guarantee that hackers, cybercriminals, or other</w:t>
      </w:r>
      <w:r w:rsidRPr="00A46715">
        <w:rPr>
          <w:rFonts w:cstheme="minorHAnsi"/>
        </w:rPr>
        <w:t xml:space="preserve"> </w:t>
      </w:r>
      <w:r w:rsidRPr="00A46715">
        <w:rPr>
          <w:rFonts w:cstheme="minorHAnsi"/>
        </w:rPr>
        <w:t>unauthorise</w:t>
      </w:r>
      <w:r w:rsidRPr="00A46715">
        <w:rPr>
          <w:rFonts w:cstheme="minorHAnsi"/>
        </w:rPr>
        <w:t>d</w:t>
      </w:r>
      <w:r w:rsidRPr="00A46715">
        <w:rPr>
          <w:rFonts w:cstheme="minorHAnsi"/>
        </w:rPr>
        <w:t xml:space="preserve"> third parties will not be able to defeat our security and improperly collect, access, steal, or modify your information. </w:t>
      </w:r>
    </w:p>
    <w:p w14:paraId="194D82F7" w14:textId="477B9EB9" w:rsidR="00000000" w:rsidRPr="00A46715" w:rsidRDefault="00C571E6" w:rsidP="00D8412E">
      <w:pPr>
        <w:rPr>
          <w:rFonts w:cstheme="minorHAnsi"/>
        </w:rPr>
      </w:pPr>
      <w:r w:rsidRPr="00A46715">
        <w:rPr>
          <w:rFonts w:cstheme="minorHAnsi"/>
        </w:rPr>
        <w:t xml:space="preserve">Although we will do our best to protect </w:t>
      </w:r>
      <w:r w:rsidRPr="00A46715">
        <w:rPr>
          <w:rFonts w:cstheme="minorHAnsi"/>
        </w:rPr>
        <w:t>your personal information, transmission of personal information to and from our Services is at your own risk. You should only access the Services within a secure environment</w:t>
      </w:r>
      <w:r w:rsidRPr="00A46715">
        <w:rPr>
          <w:rFonts w:cstheme="minorHAnsi"/>
        </w:rPr>
        <w:t>.</w:t>
      </w:r>
    </w:p>
    <w:p w14:paraId="6494731E" w14:textId="77777777" w:rsidR="00A50E32" w:rsidRPr="00A46715" w:rsidRDefault="00A50E32" w:rsidP="00D8412E">
      <w:pPr>
        <w:rPr>
          <w:rFonts w:eastAsia="Roboto" w:cstheme="minorHAnsi"/>
          <w:b/>
          <w:color w:val="212121"/>
          <w:sz w:val="24"/>
          <w:lang w:val="en-US"/>
        </w:rPr>
      </w:pPr>
      <w:r w:rsidRPr="00A46715">
        <w:rPr>
          <w:rFonts w:eastAsia="Roboto" w:cstheme="minorHAnsi"/>
          <w:b/>
          <w:color w:val="212121"/>
          <w:sz w:val="24"/>
          <w:lang w:val="en-US"/>
        </w:rPr>
        <w:t>GDPR Data Protection Rights</w:t>
      </w:r>
    </w:p>
    <w:p w14:paraId="2E11346B" w14:textId="77777777" w:rsidR="00A50E32" w:rsidRPr="00A46715" w:rsidRDefault="00A50E32" w:rsidP="00D8412E">
      <w:pPr>
        <w:rPr>
          <w:rFonts w:eastAsia="Arial" w:cstheme="minorHAnsi"/>
          <w:color w:val="000000"/>
          <w:sz w:val="20"/>
          <w:lang w:val="en-US"/>
        </w:rPr>
      </w:pPr>
      <w:r w:rsidRPr="00A46715">
        <w:rPr>
          <w:rFonts w:eastAsia="Arial" w:cstheme="minorHAnsi"/>
          <w:color w:val="000000"/>
          <w:sz w:val="20"/>
          <w:lang w:val="en-US"/>
        </w:rPr>
        <w:t>We would like to make sure you are fully aware of all of your data protection rights. Every user is entitled to the following:</w:t>
      </w:r>
    </w:p>
    <w:p w14:paraId="6514C3A3" w14:textId="77777777" w:rsidR="00A50E32" w:rsidRPr="00A46715" w:rsidRDefault="00A50E32" w:rsidP="00D8412E">
      <w:pPr>
        <w:pStyle w:val="ListParagraph"/>
        <w:numPr>
          <w:ilvl w:val="0"/>
          <w:numId w:val="33"/>
        </w:numPr>
        <w:rPr>
          <w:rFonts w:eastAsia="Arial" w:cstheme="minorHAnsi"/>
          <w:color w:val="000000"/>
          <w:sz w:val="20"/>
          <w:lang w:val="en-US"/>
        </w:rPr>
      </w:pPr>
      <w:r w:rsidRPr="00A46715">
        <w:rPr>
          <w:rFonts w:eastAsia="Arial" w:cstheme="minorHAnsi"/>
          <w:color w:val="000000"/>
          <w:sz w:val="20"/>
          <w:lang w:val="en-US"/>
        </w:rPr>
        <w:t>The right to access – You have the right to request copies of your personal data. We may charge you a small fee for this service.</w:t>
      </w:r>
    </w:p>
    <w:p w14:paraId="53E9E778" w14:textId="77777777" w:rsidR="00A50E32" w:rsidRPr="00A46715" w:rsidRDefault="00A50E32" w:rsidP="00D8412E">
      <w:pPr>
        <w:pStyle w:val="ListParagraph"/>
        <w:numPr>
          <w:ilvl w:val="0"/>
          <w:numId w:val="33"/>
        </w:numPr>
        <w:rPr>
          <w:rFonts w:eastAsia="Arial" w:cstheme="minorHAnsi"/>
          <w:color w:val="000000"/>
          <w:sz w:val="20"/>
          <w:lang w:val="en-US"/>
        </w:rPr>
      </w:pPr>
      <w:r w:rsidRPr="00A46715">
        <w:rPr>
          <w:rFonts w:eastAsia="Arial" w:cstheme="minorHAnsi"/>
          <w:color w:val="000000"/>
          <w:sz w:val="20"/>
          <w:lang w:val="en-US"/>
        </w:rPr>
        <w:t xml:space="preserve">The right to rectification – You </w:t>
      </w:r>
      <w:proofErr w:type="gramStart"/>
      <w:r w:rsidRPr="00A46715">
        <w:rPr>
          <w:rFonts w:eastAsia="Arial" w:cstheme="minorHAnsi"/>
          <w:color w:val="000000"/>
          <w:sz w:val="20"/>
          <w:lang w:val="en-US"/>
        </w:rPr>
        <w:t>have</w:t>
      </w:r>
      <w:proofErr w:type="gramEnd"/>
      <w:r w:rsidRPr="00A46715">
        <w:rPr>
          <w:rFonts w:eastAsia="Arial" w:cstheme="minorHAnsi"/>
          <w:color w:val="000000"/>
          <w:sz w:val="20"/>
          <w:lang w:val="en-US"/>
        </w:rPr>
        <w:t xml:space="preserve"> the right to request that we correct any information you believe is inaccurate. You also have the right to request that we complete the information you believe is incomplete. </w:t>
      </w:r>
    </w:p>
    <w:p w14:paraId="75FA7EA8" w14:textId="77777777" w:rsidR="00A50E32" w:rsidRPr="00A46715" w:rsidRDefault="00A50E32" w:rsidP="00D8412E">
      <w:pPr>
        <w:pStyle w:val="ListParagraph"/>
        <w:numPr>
          <w:ilvl w:val="0"/>
          <w:numId w:val="33"/>
        </w:numPr>
        <w:rPr>
          <w:rFonts w:eastAsia="Arial" w:cstheme="minorHAnsi"/>
          <w:color w:val="000000"/>
          <w:sz w:val="20"/>
          <w:lang w:val="en-US"/>
        </w:rPr>
      </w:pPr>
      <w:r w:rsidRPr="00A46715">
        <w:rPr>
          <w:rFonts w:eastAsia="Arial" w:cstheme="minorHAnsi"/>
          <w:color w:val="000000"/>
          <w:sz w:val="20"/>
          <w:lang w:val="en-US"/>
        </w:rPr>
        <w:t xml:space="preserve">The right to erasure – You </w:t>
      </w:r>
      <w:proofErr w:type="gramStart"/>
      <w:r w:rsidRPr="00A46715">
        <w:rPr>
          <w:rFonts w:eastAsia="Arial" w:cstheme="minorHAnsi"/>
          <w:color w:val="000000"/>
          <w:sz w:val="20"/>
          <w:lang w:val="en-US"/>
        </w:rPr>
        <w:t>have</w:t>
      </w:r>
      <w:proofErr w:type="gramEnd"/>
      <w:r w:rsidRPr="00A46715">
        <w:rPr>
          <w:rFonts w:eastAsia="Arial" w:cstheme="minorHAnsi"/>
          <w:color w:val="000000"/>
          <w:sz w:val="20"/>
          <w:lang w:val="en-US"/>
        </w:rPr>
        <w:t xml:space="preserve"> the right to request that we erase your personal data, under certain conditions. </w:t>
      </w:r>
    </w:p>
    <w:p w14:paraId="68A22B17" w14:textId="4F61CCCC" w:rsidR="00A50E32" w:rsidRPr="00A46715" w:rsidRDefault="00A50E32" w:rsidP="00D8412E">
      <w:pPr>
        <w:pStyle w:val="ListParagraph"/>
        <w:numPr>
          <w:ilvl w:val="0"/>
          <w:numId w:val="33"/>
        </w:numPr>
        <w:rPr>
          <w:rFonts w:eastAsia="Arial" w:cstheme="minorHAnsi"/>
          <w:color w:val="000000"/>
          <w:sz w:val="20"/>
          <w:lang w:val="en-US"/>
        </w:rPr>
      </w:pPr>
      <w:r w:rsidRPr="00A46715">
        <w:rPr>
          <w:rFonts w:eastAsia="Arial" w:cstheme="minorHAnsi"/>
          <w:color w:val="000000"/>
          <w:sz w:val="20"/>
          <w:lang w:val="en-US"/>
        </w:rPr>
        <w:t>The right to restrict processing – You have the right to request that we restrict the processing of your personal data, under certain conditions.</w:t>
      </w:r>
    </w:p>
    <w:p w14:paraId="305BFA42" w14:textId="77777777" w:rsidR="00A50E32" w:rsidRPr="00A46715" w:rsidRDefault="00A50E32" w:rsidP="00D8412E">
      <w:pPr>
        <w:pStyle w:val="ListParagraph"/>
        <w:numPr>
          <w:ilvl w:val="0"/>
          <w:numId w:val="33"/>
        </w:numPr>
        <w:rPr>
          <w:rFonts w:eastAsia="Arial" w:cstheme="minorHAnsi"/>
          <w:color w:val="000000"/>
          <w:sz w:val="20"/>
          <w:lang w:val="en-US"/>
        </w:rPr>
      </w:pPr>
      <w:r w:rsidRPr="00A46715">
        <w:rPr>
          <w:rFonts w:eastAsia="Arial" w:cstheme="minorHAnsi"/>
          <w:color w:val="000000"/>
          <w:sz w:val="20"/>
          <w:lang w:val="en-US"/>
        </w:rPr>
        <w:t>The right to object to processing – You have the right to object to our processing of your personal data, under certain conditions.</w:t>
      </w:r>
    </w:p>
    <w:p w14:paraId="7528B063" w14:textId="5288D84C" w:rsidR="00000000" w:rsidRPr="00A46715" w:rsidRDefault="00A50E32" w:rsidP="00D8412E">
      <w:pPr>
        <w:pStyle w:val="ListParagraph"/>
        <w:numPr>
          <w:ilvl w:val="0"/>
          <w:numId w:val="33"/>
        </w:numPr>
        <w:rPr>
          <w:rStyle w:val="Strong"/>
          <w:rFonts w:cstheme="minorHAnsi"/>
          <w:b w:val="0"/>
          <w:bCs w:val="0"/>
        </w:rPr>
      </w:pPr>
      <w:r w:rsidRPr="00A46715">
        <w:rPr>
          <w:rFonts w:eastAsia="Arial" w:cstheme="minorHAnsi"/>
          <w:color w:val="000000"/>
          <w:sz w:val="20"/>
          <w:lang w:val="en-US"/>
        </w:rPr>
        <w:t xml:space="preserve">The right to data portability – You </w:t>
      </w:r>
      <w:proofErr w:type="gramStart"/>
      <w:r w:rsidRPr="00A46715">
        <w:rPr>
          <w:rFonts w:eastAsia="Arial" w:cstheme="minorHAnsi"/>
          <w:color w:val="000000"/>
          <w:sz w:val="20"/>
          <w:lang w:val="en-US"/>
        </w:rPr>
        <w:t>have</w:t>
      </w:r>
      <w:proofErr w:type="gramEnd"/>
      <w:r w:rsidRPr="00A46715">
        <w:rPr>
          <w:rFonts w:eastAsia="Arial" w:cstheme="minorHAnsi"/>
          <w:color w:val="000000"/>
          <w:sz w:val="20"/>
          <w:lang w:val="en-US"/>
        </w:rPr>
        <w:t xml:space="preserve"> the right to request that we transfer the data that we have collected to another organization, or directly to you, under certain conditions.</w:t>
      </w:r>
    </w:p>
    <w:p w14:paraId="66DECEFF" w14:textId="77777777" w:rsidR="00A50E32" w:rsidRPr="00A46715" w:rsidRDefault="00A50E32" w:rsidP="00D8412E">
      <w:pPr>
        <w:rPr>
          <w:rFonts w:cstheme="minorHAnsi"/>
        </w:rPr>
      </w:pPr>
    </w:p>
    <w:p w14:paraId="527AA7D6" w14:textId="65F0D133" w:rsidR="00000000" w:rsidRPr="00A46715" w:rsidRDefault="00C571E6" w:rsidP="00D8412E">
      <w:pPr>
        <w:rPr>
          <w:rFonts w:cstheme="minorHAnsi"/>
        </w:rPr>
      </w:pPr>
      <w:r w:rsidRPr="00A46715">
        <w:rPr>
          <w:rStyle w:val="Strong"/>
          <w:rFonts w:cstheme="minorHAnsi"/>
          <w:sz w:val="23"/>
          <w:szCs w:val="23"/>
        </w:rPr>
        <w:t>WHAT ARE YOUR PRIVACY RIGHTS</w:t>
      </w:r>
      <w:r w:rsidR="00D8412E" w:rsidRPr="00A46715">
        <w:rPr>
          <w:rStyle w:val="Strong"/>
          <w:rFonts w:cstheme="minorHAnsi"/>
          <w:sz w:val="23"/>
          <w:szCs w:val="23"/>
        </w:rPr>
        <w:t>?</w:t>
      </w:r>
    </w:p>
    <w:p w14:paraId="0D284CBA" w14:textId="6296800B" w:rsidR="00000000" w:rsidRPr="00A46715" w:rsidRDefault="00C571E6" w:rsidP="00D8412E">
      <w:pPr>
        <w:rPr>
          <w:rFonts w:cstheme="minorHAnsi"/>
        </w:rPr>
      </w:pPr>
      <w:r w:rsidRPr="00A46715">
        <w:rPr>
          <w:rStyle w:val="Strong"/>
          <w:rFonts w:cstheme="minorHAnsi"/>
          <w:sz w:val="23"/>
          <w:szCs w:val="23"/>
        </w:rPr>
        <w:t>Withdrawing your consent</w:t>
      </w:r>
      <w:r w:rsidRPr="00A46715">
        <w:rPr>
          <w:rStyle w:val="Strong"/>
          <w:rFonts w:cstheme="minorHAnsi"/>
          <w:sz w:val="23"/>
          <w:szCs w:val="23"/>
        </w:rPr>
        <w:t>:</w:t>
      </w:r>
      <w:r w:rsidRPr="00A46715">
        <w:rPr>
          <w:rFonts w:cstheme="minorHAnsi"/>
        </w:rPr>
        <w:t xml:space="preserve"> If we are relying on your consent to process your personal information</w:t>
      </w:r>
      <w:r w:rsidRPr="00A46715">
        <w:rPr>
          <w:rFonts w:cstheme="minorHAnsi"/>
        </w:rPr>
        <w:t>,</w:t>
      </w:r>
      <w:r w:rsidRPr="00A46715">
        <w:rPr>
          <w:rFonts w:cstheme="minorHAnsi"/>
        </w:rPr>
        <w:t xml:space="preserve"> which may be express and/or implied consent depending on the applicable law</w:t>
      </w:r>
      <w:r w:rsidRPr="00A46715">
        <w:rPr>
          <w:rFonts w:cstheme="minorHAnsi"/>
        </w:rPr>
        <w:t>,</w:t>
      </w:r>
      <w:r w:rsidRPr="00A46715">
        <w:rPr>
          <w:rFonts w:cstheme="minorHAnsi"/>
        </w:rPr>
        <w:t xml:space="preserve"> you have the right to</w:t>
      </w:r>
      <w:r w:rsidRPr="00A46715">
        <w:rPr>
          <w:rFonts w:cstheme="minorHAnsi"/>
        </w:rPr>
        <w:t xml:space="preserve"> withdraw your consent at any time.</w:t>
      </w:r>
      <w:r w:rsidRPr="00A46715">
        <w:rPr>
          <w:rFonts w:cstheme="minorHAnsi"/>
        </w:rPr>
        <w:t xml:space="preserve"> You can withdraw your consent at any time by contacting us by using the contact details provided in the section</w:t>
      </w:r>
      <w:r w:rsidRPr="00A46715">
        <w:rPr>
          <w:rFonts w:cstheme="minorHAnsi"/>
        </w:rPr>
        <w:t xml:space="preserve"> </w:t>
      </w:r>
      <w:r w:rsidRPr="00A46715">
        <w:rPr>
          <w:rFonts w:cstheme="minorHAnsi"/>
        </w:rPr>
        <w:t>'</w:t>
      </w:r>
      <w:r w:rsidRPr="00A46715">
        <w:rPr>
          <w:rFonts w:cstheme="minorHAnsi"/>
        </w:rPr>
        <w:t>HOW CAN YOU CONTACT US ABOUT THIS NOTICE?</w:t>
      </w:r>
      <w:r w:rsidRPr="00A46715">
        <w:rPr>
          <w:rFonts w:cstheme="minorHAnsi"/>
        </w:rPr>
        <w:t>'</w:t>
      </w:r>
      <w:r w:rsidRPr="00A46715">
        <w:rPr>
          <w:rFonts w:cstheme="minorHAnsi"/>
        </w:rPr>
        <w:t xml:space="preserve"> belo</w:t>
      </w:r>
      <w:r w:rsidRPr="00A46715">
        <w:rPr>
          <w:rFonts w:cstheme="minorHAnsi"/>
        </w:rPr>
        <w:t>w</w:t>
      </w:r>
      <w:r w:rsidRPr="00A46715">
        <w:rPr>
          <w:rFonts w:cstheme="minorHAnsi"/>
        </w:rPr>
        <w:t>.</w:t>
      </w:r>
    </w:p>
    <w:p w14:paraId="30BB01FF" w14:textId="203F6981" w:rsidR="00000000" w:rsidRPr="00A46715" w:rsidRDefault="00C571E6" w:rsidP="00D8412E">
      <w:pPr>
        <w:rPr>
          <w:rFonts w:cstheme="minorHAnsi"/>
        </w:rPr>
      </w:pPr>
      <w:r w:rsidRPr="00A46715">
        <w:rPr>
          <w:rFonts w:cstheme="minorHAnsi"/>
        </w:rPr>
        <w:t>However, please note that this will not affect the lawfu</w:t>
      </w:r>
      <w:r w:rsidRPr="00A46715">
        <w:rPr>
          <w:rFonts w:cstheme="minorHAnsi"/>
        </w:rPr>
        <w:t>lness of the processing before its withdrawal nor</w:t>
      </w:r>
      <w:r w:rsidRPr="00A46715">
        <w:rPr>
          <w:rFonts w:cstheme="minorHAnsi"/>
        </w:rPr>
        <w:t>,</w:t>
      </w:r>
      <w:r w:rsidRPr="00A46715">
        <w:rPr>
          <w:rFonts w:cstheme="minorHAnsi"/>
        </w:rPr>
        <w:t xml:space="preserve"> when applicable law allows</w:t>
      </w:r>
      <w:r w:rsidRPr="00A46715">
        <w:rPr>
          <w:rFonts w:cstheme="minorHAnsi"/>
        </w:rPr>
        <w:t>,</w:t>
      </w:r>
      <w:r w:rsidRPr="00A46715">
        <w:rPr>
          <w:rFonts w:cstheme="minorHAnsi"/>
        </w:rPr>
        <w:t xml:space="preserve"> will it affect the processing of your personal information conducted in reliance on lawful processing grounds other than consent</w:t>
      </w:r>
      <w:r w:rsidRPr="00A46715">
        <w:rPr>
          <w:rFonts w:cstheme="minorHAnsi"/>
        </w:rPr>
        <w:t>.</w:t>
      </w:r>
    </w:p>
    <w:p w14:paraId="3BBF3C66" w14:textId="77777777" w:rsidR="00D8412E" w:rsidRPr="00A46715" w:rsidRDefault="00D8412E" w:rsidP="00D8412E">
      <w:pPr>
        <w:rPr>
          <w:rFonts w:cstheme="minorHAnsi"/>
        </w:rPr>
      </w:pPr>
    </w:p>
    <w:p w14:paraId="5C674216" w14:textId="5182194B" w:rsidR="00000000" w:rsidRPr="00A46715" w:rsidRDefault="00C571E6" w:rsidP="00D8412E">
      <w:pPr>
        <w:rPr>
          <w:rFonts w:cstheme="minorHAnsi"/>
        </w:rPr>
      </w:pPr>
      <w:r w:rsidRPr="00A46715">
        <w:rPr>
          <w:rStyle w:val="Strong"/>
          <w:rFonts w:cstheme="minorHAnsi"/>
          <w:sz w:val="23"/>
          <w:szCs w:val="23"/>
        </w:rPr>
        <w:t>DO WE MAKE UPDATES TO THIS NOTICE</w:t>
      </w:r>
      <w:r w:rsidRPr="00A46715">
        <w:rPr>
          <w:rStyle w:val="Strong"/>
          <w:rFonts w:cstheme="minorHAnsi"/>
          <w:sz w:val="23"/>
          <w:szCs w:val="23"/>
        </w:rPr>
        <w:t>?</w:t>
      </w:r>
    </w:p>
    <w:p w14:paraId="613D2789" w14:textId="659193F1" w:rsidR="00000000" w:rsidRPr="00A46715" w:rsidRDefault="00C571E6" w:rsidP="00D8412E">
      <w:pPr>
        <w:rPr>
          <w:rFonts w:cstheme="minorHAnsi"/>
        </w:rPr>
      </w:pPr>
      <w:r w:rsidRPr="00A46715">
        <w:rPr>
          <w:rFonts w:cstheme="minorHAnsi"/>
        </w:rPr>
        <w:t>We may update this privacy notice from time to time. The updated version will be indicated by an updated</w:t>
      </w:r>
      <w:r w:rsidRPr="00A46715">
        <w:rPr>
          <w:rFonts w:cstheme="minorHAnsi"/>
        </w:rPr>
        <w:t xml:space="preserve"> </w:t>
      </w:r>
      <w:r w:rsidRPr="00A46715">
        <w:rPr>
          <w:rFonts w:cstheme="minorHAnsi"/>
        </w:rPr>
        <w:t>'Revised</w:t>
      </w:r>
      <w:r w:rsidRPr="00A46715">
        <w:rPr>
          <w:rFonts w:cstheme="minorHAnsi"/>
        </w:rPr>
        <w:t>'</w:t>
      </w:r>
      <w:r w:rsidRPr="00A46715">
        <w:rPr>
          <w:rFonts w:cstheme="minorHAnsi"/>
        </w:rPr>
        <w:t xml:space="preserve"> date and the updated version will be effective as soon as it is accessible. I</w:t>
      </w:r>
      <w:r w:rsidRPr="00A46715">
        <w:rPr>
          <w:rFonts w:cstheme="minorHAnsi"/>
        </w:rPr>
        <w:t>f we make material changes to this privacy notice, we may notify you either by prominently posting a notice of such changes or by directly sending you a notification. We encourage you to review this privacy notice frequently to be informed of how we are pr</w:t>
      </w:r>
      <w:r w:rsidRPr="00A46715">
        <w:rPr>
          <w:rFonts w:cstheme="minorHAnsi"/>
        </w:rPr>
        <w:t>otecting your information</w:t>
      </w:r>
      <w:r w:rsidRPr="00A46715">
        <w:rPr>
          <w:rFonts w:cstheme="minorHAnsi"/>
        </w:rPr>
        <w:t>.</w:t>
      </w:r>
    </w:p>
    <w:p w14:paraId="734527F7" w14:textId="77777777" w:rsidR="00D8412E" w:rsidRPr="00A46715" w:rsidRDefault="00D8412E" w:rsidP="00D8412E">
      <w:pPr>
        <w:rPr>
          <w:rFonts w:cstheme="minorHAnsi"/>
        </w:rPr>
      </w:pPr>
    </w:p>
    <w:p w14:paraId="02228E56" w14:textId="61D2E918" w:rsidR="00000000" w:rsidRPr="00A46715" w:rsidRDefault="00C571E6" w:rsidP="00D8412E">
      <w:pPr>
        <w:rPr>
          <w:rFonts w:cstheme="minorHAnsi"/>
        </w:rPr>
      </w:pPr>
      <w:r w:rsidRPr="00A46715">
        <w:rPr>
          <w:rStyle w:val="Strong"/>
          <w:rFonts w:cstheme="minorHAnsi"/>
          <w:sz w:val="23"/>
          <w:szCs w:val="23"/>
        </w:rPr>
        <w:t>HOW CAN YOU CONTACT US ABOUT THIS NOTICE</w:t>
      </w:r>
      <w:r w:rsidRPr="00A46715">
        <w:rPr>
          <w:rStyle w:val="Strong"/>
          <w:rFonts w:cstheme="minorHAnsi"/>
          <w:sz w:val="23"/>
          <w:szCs w:val="23"/>
        </w:rPr>
        <w:t>?</w:t>
      </w:r>
    </w:p>
    <w:p w14:paraId="13F29152" w14:textId="34DFD2CE" w:rsidR="00000000" w:rsidRPr="00A46715" w:rsidRDefault="00C571E6" w:rsidP="00D8412E">
      <w:pPr>
        <w:rPr>
          <w:rFonts w:cstheme="minorHAnsi"/>
        </w:rPr>
      </w:pPr>
      <w:r w:rsidRPr="00A46715">
        <w:rPr>
          <w:rFonts w:cstheme="minorHAnsi"/>
        </w:rPr>
        <w:t>If you have questions or comments about this notice, you may</w:t>
      </w:r>
      <w:r w:rsidRPr="00A46715">
        <w:rPr>
          <w:rFonts w:cstheme="minorHAnsi"/>
        </w:rPr>
        <w:t xml:space="preserve"> </w:t>
      </w:r>
      <w:r w:rsidRPr="00A46715">
        <w:rPr>
          <w:rFonts w:cstheme="minorHAnsi"/>
        </w:rPr>
        <w:t>email us at</w:t>
      </w:r>
      <w:r w:rsidR="00D8412E" w:rsidRPr="00A46715">
        <w:rPr>
          <w:rFonts w:cstheme="minorHAnsi"/>
        </w:rPr>
        <w:t xml:space="preserve"> </w:t>
      </w:r>
      <w:hyperlink r:id="rId8" w:history="1">
        <w:r w:rsidR="00D8412E" w:rsidRPr="00A46715">
          <w:rPr>
            <w:rStyle w:val="Hyperlink"/>
            <w:rFonts w:cstheme="minorHAnsi"/>
            <w:sz w:val="23"/>
            <w:szCs w:val="23"/>
          </w:rPr>
          <w:t>ephraimvictor21@gmail.com</w:t>
        </w:r>
      </w:hyperlink>
      <w:r w:rsidR="00A50E32" w:rsidRPr="00A46715">
        <w:rPr>
          <w:rFonts w:cstheme="minorHAnsi"/>
        </w:rPr>
        <w:t xml:space="preserve"> </w:t>
      </w:r>
      <w:r w:rsidRPr="00A46715">
        <w:rPr>
          <w:rFonts w:cstheme="minorHAnsi"/>
        </w:rPr>
        <w:t>or</w:t>
      </w:r>
      <w:r w:rsidRPr="00A46715">
        <w:rPr>
          <w:rFonts w:cstheme="minorHAnsi"/>
        </w:rPr>
        <w:t> </w:t>
      </w:r>
      <w:r w:rsidRPr="00A46715">
        <w:rPr>
          <w:rFonts w:cstheme="minorHAnsi"/>
        </w:rPr>
        <w:t>contact us</w:t>
      </w:r>
    </w:p>
    <w:p w14:paraId="5BBDA8C4" w14:textId="719E33CF" w:rsidR="00000000" w:rsidRPr="00A46715" w:rsidRDefault="00A50E32" w:rsidP="00D8412E">
      <w:pPr>
        <w:rPr>
          <w:rFonts w:cstheme="minorHAnsi"/>
        </w:rPr>
      </w:pPr>
      <w:r w:rsidRPr="00A46715">
        <w:rPr>
          <w:rFonts w:cstheme="minorHAnsi"/>
        </w:rPr>
        <w:t>National Institute of Transport (NIT)</w:t>
      </w:r>
    </w:p>
    <w:p w14:paraId="160046F7" w14:textId="5D36910C" w:rsidR="00000000" w:rsidRPr="00A46715" w:rsidRDefault="00A50E32" w:rsidP="00D8412E">
      <w:pPr>
        <w:rPr>
          <w:rFonts w:cstheme="minorHAnsi"/>
        </w:rPr>
      </w:pPr>
      <w:r w:rsidRPr="00A46715">
        <w:rPr>
          <w:rFonts w:cstheme="minorHAnsi"/>
        </w:rPr>
        <w:t>P.O. Box 705,</w:t>
      </w:r>
    </w:p>
    <w:p w14:paraId="23AF2A74" w14:textId="11675526" w:rsidR="00000000" w:rsidRPr="00A46715" w:rsidRDefault="00C571E6" w:rsidP="00D8412E">
      <w:pPr>
        <w:rPr>
          <w:rFonts w:cstheme="minorHAnsi"/>
        </w:rPr>
      </w:pPr>
      <w:r w:rsidRPr="00A46715">
        <w:rPr>
          <w:rFonts w:cstheme="minorHAnsi"/>
        </w:rPr>
        <w:t>Dar es salaa</w:t>
      </w:r>
      <w:r w:rsidRPr="00A46715">
        <w:rPr>
          <w:rFonts w:cstheme="minorHAnsi"/>
        </w:rPr>
        <w:t>m</w:t>
      </w:r>
      <w:r w:rsidR="00A50E32" w:rsidRPr="00A46715">
        <w:rPr>
          <w:rFonts w:cstheme="minorHAnsi"/>
        </w:rPr>
        <w:t>,</w:t>
      </w:r>
    </w:p>
    <w:p w14:paraId="2E61251B" w14:textId="0D954814" w:rsidR="00C571E6" w:rsidRPr="00A46715" w:rsidRDefault="00C571E6" w:rsidP="00D8412E">
      <w:pPr>
        <w:rPr>
          <w:rFonts w:cstheme="minorHAnsi"/>
        </w:rPr>
      </w:pPr>
      <w:r w:rsidRPr="00A46715">
        <w:rPr>
          <w:rFonts w:cstheme="minorHAnsi"/>
        </w:rPr>
        <w:t>Tanzani</w:t>
      </w:r>
      <w:r w:rsidRPr="00A46715">
        <w:rPr>
          <w:rFonts w:cstheme="minorHAnsi"/>
        </w:rPr>
        <w:t>a</w:t>
      </w:r>
      <w:r w:rsidR="00A50E32" w:rsidRPr="00A46715">
        <w:rPr>
          <w:rFonts w:cstheme="minorHAnsi"/>
        </w:rPr>
        <w:t>.</w:t>
      </w:r>
    </w:p>
    <w:sectPr w:rsidR="00C571E6" w:rsidRPr="00A46715">
      <w:footerReference w:type="even" r:id="rId9"/>
      <w:footerReference w:type="default" r:id="rId10"/>
      <w:footerReference w:type="first" r:id="rId11"/>
      <w:pgSz w:w="12240" w:h="15840"/>
      <w:pgMar w:top="1440" w:right="1440" w:bottom="1440" w:left="994" w:header="0" w:footer="72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D4054" w14:textId="77777777" w:rsidR="00C571E6" w:rsidRDefault="00C571E6">
      <w:pPr>
        <w:spacing w:after="0" w:line="240" w:lineRule="auto"/>
      </w:pPr>
      <w:r>
        <w:separator/>
      </w:r>
    </w:p>
  </w:endnote>
  <w:endnote w:type="continuationSeparator" w:id="0">
    <w:p w14:paraId="01E347D7" w14:textId="77777777" w:rsidR="00C571E6" w:rsidRDefault="00C57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Noto Sans Devanagari">
    <w:altName w:val="Mangal"/>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2D984" w14:textId="77777777" w:rsidR="00000000" w:rsidRDefault="00C571E6">
    <w:pPr>
      <w:pStyle w:val="Footer"/>
    </w:pPr>
  </w:p>
  <w:p w14:paraId="3BBF4258" w14:textId="77777777" w:rsidR="00000000" w:rsidRDefault="00C571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725445"/>
      <w:docPartObj>
        <w:docPartGallery w:val="Page Numbers (Bottom of Page)"/>
        <w:docPartUnique/>
      </w:docPartObj>
    </w:sdtPr>
    <w:sdtEndPr/>
    <w:sdtContent>
      <w:p w14:paraId="29C825CC" w14:textId="77777777" w:rsidR="00000000" w:rsidRDefault="00C571E6">
        <w:pPr>
          <w:pStyle w:val="Footer"/>
          <w:jc w:val="center"/>
        </w:pPr>
        <w:r>
          <w:fldChar w:fldCharType="begin"/>
        </w:r>
        <w:r>
          <w:instrText xml:space="preserve"> PAGE </w:instrText>
        </w:r>
        <w:r>
          <w:fldChar w:fldCharType="separate"/>
        </w:r>
        <w:r>
          <w:t>41</w:t>
        </w:r>
        <w:r>
          <w:fldChar w:fldCharType="end"/>
        </w:r>
      </w:p>
    </w:sdtContent>
  </w:sdt>
  <w:p w14:paraId="7E5ED7A0" w14:textId="77777777" w:rsidR="00000000" w:rsidRDefault="00C571E6">
    <w:pPr>
      <w:pStyle w:val="Footer"/>
    </w:pPr>
  </w:p>
  <w:p w14:paraId="17831122" w14:textId="77777777" w:rsidR="00000000" w:rsidRDefault="00C571E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9201241"/>
      <w:docPartObj>
        <w:docPartGallery w:val="Page Numbers (Bottom of Page)"/>
        <w:docPartUnique/>
      </w:docPartObj>
    </w:sdtPr>
    <w:sdtEndPr/>
    <w:sdtContent>
      <w:p w14:paraId="00C705D3" w14:textId="77777777" w:rsidR="00000000" w:rsidRDefault="00C571E6">
        <w:pPr>
          <w:pStyle w:val="Footer"/>
          <w:jc w:val="center"/>
        </w:pPr>
        <w:r>
          <w:fldChar w:fldCharType="begin"/>
        </w:r>
        <w:r>
          <w:instrText xml:space="preserve"> PAGE </w:instrText>
        </w:r>
        <w:r>
          <w:fldChar w:fldCharType="separate"/>
        </w:r>
        <w:r>
          <w:t>41</w:t>
        </w:r>
        <w:r>
          <w:fldChar w:fldCharType="end"/>
        </w:r>
      </w:p>
    </w:sdtContent>
  </w:sdt>
  <w:p w14:paraId="6E3724C6" w14:textId="77777777" w:rsidR="00000000" w:rsidRDefault="00C571E6">
    <w:pPr>
      <w:pStyle w:val="Footer"/>
    </w:pPr>
  </w:p>
  <w:p w14:paraId="548AB7D1" w14:textId="77777777" w:rsidR="00000000" w:rsidRDefault="00C571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C572C" w14:textId="77777777" w:rsidR="00C571E6" w:rsidRDefault="00C571E6">
      <w:pPr>
        <w:spacing w:after="0" w:line="240" w:lineRule="auto"/>
      </w:pPr>
      <w:r>
        <w:separator/>
      </w:r>
    </w:p>
  </w:footnote>
  <w:footnote w:type="continuationSeparator" w:id="0">
    <w:p w14:paraId="32262FE0" w14:textId="77777777" w:rsidR="00C571E6" w:rsidRDefault="00C57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1050"/>
        </w:tabs>
        <w:ind w:left="1050" w:hanging="360"/>
      </w:pPr>
      <w:rPr>
        <w:rFonts w:ascii="Wingdings" w:hAnsi="Wingdings" w:cs="StarSymbol"/>
        <w:sz w:val="18"/>
        <w:szCs w:val="18"/>
      </w:rPr>
    </w:lvl>
    <w:lvl w:ilvl="1">
      <w:start w:val="1"/>
      <w:numFmt w:val="bullet"/>
      <w:lvlText w:val=""/>
      <w:lvlJc w:val="left"/>
      <w:pPr>
        <w:tabs>
          <w:tab w:val="num" w:pos="1770"/>
        </w:tabs>
        <w:ind w:left="1770" w:hanging="360"/>
      </w:pPr>
      <w:rPr>
        <w:rFonts w:ascii="Wingdings 2" w:hAnsi="Wingdings 2" w:cs="StarSymbol"/>
        <w:sz w:val="18"/>
        <w:szCs w:val="18"/>
      </w:rPr>
    </w:lvl>
    <w:lvl w:ilvl="2">
      <w:start w:val="1"/>
      <w:numFmt w:val="bullet"/>
      <w:lvlText w:val="■"/>
      <w:lvlJc w:val="left"/>
      <w:pPr>
        <w:tabs>
          <w:tab w:val="num" w:pos="2490"/>
        </w:tabs>
        <w:ind w:left="2490" w:hanging="360"/>
      </w:pPr>
      <w:rPr>
        <w:rFonts w:ascii="StarSymbol" w:hAnsi="StarSymbol" w:cs="StarSymbol"/>
        <w:sz w:val="18"/>
        <w:szCs w:val="18"/>
      </w:rPr>
    </w:lvl>
    <w:lvl w:ilvl="3">
      <w:start w:val="1"/>
      <w:numFmt w:val="bullet"/>
      <w:lvlText w:val=""/>
      <w:lvlJc w:val="left"/>
      <w:pPr>
        <w:tabs>
          <w:tab w:val="num" w:pos="3210"/>
        </w:tabs>
        <w:ind w:left="3210" w:hanging="360"/>
      </w:pPr>
      <w:rPr>
        <w:rFonts w:ascii="Wingdings" w:hAnsi="Wingdings" w:cs="StarSymbol"/>
        <w:sz w:val="18"/>
        <w:szCs w:val="18"/>
      </w:rPr>
    </w:lvl>
    <w:lvl w:ilvl="4">
      <w:start w:val="1"/>
      <w:numFmt w:val="bullet"/>
      <w:lvlText w:val=""/>
      <w:lvlJc w:val="left"/>
      <w:pPr>
        <w:tabs>
          <w:tab w:val="num" w:pos="3930"/>
        </w:tabs>
        <w:ind w:left="3930" w:hanging="360"/>
      </w:pPr>
      <w:rPr>
        <w:rFonts w:ascii="Wingdings 2" w:hAnsi="Wingdings 2" w:cs="StarSymbol"/>
        <w:sz w:val="18"/>
        <w:szCs w:val="18"/>
      </w:rPr>
    </w:lvl>
    <w:lvl w:ilvl="5">
      <w:start w:val="1"/>
      <w:numFmt w:val="bullet"/>
      <w:lvlText w:val="■"/>
      <w:lvlJc w:val="left"/>
      <w:pPr>
        <w:tabs>
          <w:tab w:val="num" w:pos="4650"/>
        </w:tabs>
        <w:ind w:left="4650" w:hanging="360"/>
      </w:pPr>
      <w:rPr>
        <w:rFonts w:ascii="StarSymbol" w:hAnsi="StarSymbol" w:cs="StarSymbol"/>
        <w:sz w:val="18"/>
        <w:szCs w:val="18"/>
      </w:rPr>
    </w:lvl>
    <w:lvl w:ilvl="6">
      <w:start w:val="1"/>
      <w:numFmt w:val="bullet"/>
      <w:lvlText w:val=""/>
      <w:lvlJc w:val="left"/>
      <w:pPr>
        <w:tabs>
          <w:tab w:val="num" w:pos="5370"/>
        </w:tabs>
        <w:ind w:left="5370" w:hanging="360"/>
      </w:pPr>
      <w:rPr>
        <w:rFonts w:ascii="Wingdings" w:hAnsi="Wingdings" w:cs="StarSymbol"/>
        <w:sz w:val="18"/>
        <w:szCs w:val="18"/>
      </w:rPr>
    </w:lvl>
    <w:lvl w:ilvl="7">
      <w:start w:val="1"/>
      <w:numFmt w:val="bullet"/>
      <w:lvlText w:val=""/>
      <w:lvlJc w:val="left"/>
      <w:pPr>
        <w:tabs>
          <w:tab w:val="num" w:pos="6090"/>
        </w:tabs>
        <w:ind w:left="6090" w:hanging="360"/>
      </w:pPr>
      <w:rPr>
        <w:rFonts w:ascii="Wingdings 2" w:hAnsi="Wingdings 2" w:cs="StarSymbol"/>
        <w:sz w:val="18"/>
        <w:szCs w:val="18"/>
      </w:rPr>
    </w:lvl>
    <w:lvl w:ilvl="8">
      <w:start w:val="1"/>
      <w:numFmt w:val="bullet"/>
      <w:lvlText w:val="■"/>
      <w:lvlJc w:val="left"/>
      <w:pPr>
        <w:tabs>
          <w:tab w:val="num" w:pos="6810"/>
        </w:tabs>
        <w:ind w:left="6810" w:hanging="360"/>
      </w:pPr>
      <w:rPr>
        <w:rFonts w:ascii="StarSymbol" w:hAnsi="Star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1050"/>
        </w:tabs>
        <w:ind w:left="1050" w:hanging="360"/>
      </w:pPr>
      <w:rPr>
        <w:rFonts w:ascii="Wingdings" w:hAnsi="Wingdings" w:cs="StarSymbol"/>
        <w:sz w:val="18"/>
        <w:szCs w:val="18"/>
      </w:rPr>
    </w:lvl>
    <w:lvl w:ilvl="1">
      <w:start w:val="1"/>
      <w:numFmt w:val="bullet"/>
      <w:lvlText w:val=""/>
      <w:lvlJc w:val="left"/>
      <w:pPr>
        <w:tabs>
          <w:tab w:val="num" w:pos="1770"/>
        </w:tabs>
        <w:ind w:left="1770" w:hanging="360"/>
      </w:pPr>
      <w:rPr>
        <w:rFonts w:ascii="Wingdings 2" w:hAnsi="Wingdings 2" w:cs="StarSymbol"/>
        <w:sz w:val="18"/>
        <w:szCs w:val="18"/>
      </w:rPr>
    </w:lvl>
    <w:lvl w:ilvl="2">
      <w:start w:val="1"/>
      <w:numFmt w:val="bullet"/>
      <w:lvlText w:val="■"/>
      <w:lvlJc w:val="left"/>
      <w:pPr>
        <w:tabs>
          <w:tab w:val="num" w:pos="2490"/>
        </w:tabs>
        <w:ind w:left="2490" w:hanging="360"/>
      </w:pPr>
      <w:rPr>
        <w:rFonts w:ascii="StarSymbol" w:hAnsi="StarSymbol" w:cs="StarSymbol"/>
        <w:sz w:val="18"/>
        <w:szCs w:val="18"/>
      </w:rPr>
    </w:lvl>
    <w:lvl w:ilvl="3">
      <w:start w:val="1"/>
      <w:numFmt w:val="bullet"/>
      <w:lvlText w:val=""/>
      <w:lvlJc w:val="left"/>
      <w:pPr>
        <w:tabs>
          <w:tab w:val="num" w:pos="3210"/>
        </w:tabs>
        <w:ind w:left="3210" w:hanging="360"/>
      </w:pPr>
      <w:rPr>
        <w:rFonts w:ascii="Wingdings" w:hAnsi="Wingdings" w:cs="StarSymbol"/>
        <w:sz w:val="18"/>
        <w:szCs w:val="18"/>
      </w:rPr>
    </w:lvl>
    <w:lvl w:ilvl="4">
      <w:start w:val="1"/>
      <w:numFmt w:val="bullet"/>
      <w:lvlText w:val=""/>
      <w:lvlJc w:val="left"/>
      <w:pPr>
        <w:tabs>
          <w:tab w:val="num" w:pos="3930"/>
        </w:tabs>
        <w:ind w:left="3930" w:hanging="360"/>
      </w:pPr>
      <w:rPr>
        <w:rFonts w:ascii="Wingdings 2" w:hAnsi="Wingdings 2" w:cs="StarSymbol"/>
        <w:sz w:val="18"/>
        <w:szCs w:val="18"/>
      </w:rPr>
    </w:lvl>
    <w:lvl w:ilvl="5">
      <w:start w:val="1"/>
      <w:numFmt w:val="bullet"/>
      <w:lvlText w:val="■"/>
      <w:lvlJc w:val="left"/>
      <w:pPr>
        <w:tabs>
          <w:tab w:val="num" w:pos="4650"/>
        </w:tabs>
        <w:ind w:left="4650" w:hanging="360"/>
      </w:pPr>
      <w:rPr>
        <w:rFonts w:ascii="StarSymbol" w:hAnsi="StarSymbol" w:cs="StarSymbol"/>
        <w:sz w:val="18"/>
        <w:szCs w:val="18"/>
      </w:rPr>
    </w:lvl>
    <w:lvl w:ilvl="6">
      <w:start w:val="1"/>
      <w:numFmt w:val="bullet"/>
      <w:lvlText w:val=""/>
      <w:lvlJc w:val="left"/>
      <w:pPr>
        <w:tabs>
          <w:tab w:val="num" w:pos="5370"/>
        </w:tabs>
        <w:ind w:left="5370" w:hanging="360"/>
      </w:pPr>
      <w:rPr>
        <w:rFonts w:ascii="Wingdings" w:hAnsi="Wingdings" w:cs="StarSymbol"/>
        <w:sz w:val="18"/>
        <w:szCs w:val="18"/>
      </w:rPr>
    </w:lvl>
    <w:lvl w:ilvl="7">
      <w:start w:val="1"/>
      <w:numFmt w:val="bullet"/>
      <w:lvlText w:val=""/>
      <w:lvlJc w:val="left"/>
      <w:pPr>
        <w:tabs>
          <w:tab w:val="num" w:pos="6090"/>
        </w:tabs>
        <w:ind w:left="6090" w:hanging="360"/>
      </w:pPr>
      <w:rPr>
        <w:rFonts w:ascii="Wingdings 2" w:hAnsi="Wingdings 2" w:cs="StarSymbol"/>
        <w:sz w:val="18"/>
        <w:szCs w:val="18"/>
      </w:rPr>
    </w:lvl>
    <w:lvl w:ilvl="8">
      <w:start w:val="1"/>
      <w:numFmt w:val="bullet"/>
      <w:lvlText w:val="■"/>
      <w:lvlJc w:val="left"/>
      <w:pPr>
        <w:tabs>
          <w:tab w:val="num" w:pos="6810"/>
        </w:tabs>
        <w:ind w:left="6810" w:hanging="360"/>
      </w:pPr>
      <w:rPr>
        <w:rFonts w:ascii="StarSymbol" w:hAnsi="StarSymbol" w:cs="StarSymbol"/>
        <w:sz w:val="18"/>
        <w:szCs w:val="18"/>
      </w:rPr>
    </w:lvl>
  </w:abstractNum>
  <w:abstractNum w:abstractNumId="2" w15:restartNumberingAfterBreak="0">
    <w:nsid w:val="00000003"/>
    <w:multiLevelType w:val="multilevel"/>
    <w:tmpl w:val="08563D68"/>
    <w:name w:val="WW8Num3"/>
    <w:lvl w:ilvl="0">
      <w:start w:val="1"/>
      <w:numFmt w:val="lowerRoman"/>
      <w:lvlText w:val="(%1)"/>
      <w:lvlJc w:val="left"/>
      <w:pPr>
        <w:tabs>
          <w:tab w:val="num" w:pos="720"/>
        </w:tabs>
        <w:ind w:left="720" w:hanging="360"/>
      </w:pPr>
      <w:rPr>
        <w:rFonts w:ascii="Arial" w:hAnsi="Arial" w:cs="Arial" w:hint="default"/>
        <w:i w:val="0"/>
        <w:iCs/>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15:restartNumberingAfterBreak="0">
    <w:nsid w:val="00FA1BF0"/>
    <w:multiLevelType w:val="multilevel"/>
    <w:tmpl w:val="159A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312C6"/>
    <w:multiLevelType w:val="hybridMultilevel"/>
    <w:tmpl w:val="D06C6A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5B5187B"/>
    <w:multiLevelType w:val="multilevel"/>
    <w:tmpl w:val="AD040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C33D5"/>
    <w:multiLevelType w:val="multilevel"/>
    <w:tmpl w:val="801E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95AA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5BC7603"/>
    <w:multiLevelType w:val="multilevel"/>
    <w:tmpl w:val="204A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30405"/>
    <w:multiLevelType w:val="multilevel"/>
    <w:tmpl w:val="E05A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D5748"/>
    <w:multiLevelType w:val="multilevel"/>
    <w:tmpl w:val="4E821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F7147"/>
    <w:multiLevelType w:val="multilevel"/>
    <w:tmpl w:val="10FE4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13116"/>
    <w:multiLevelType w:val="hybridMultilevel"/>
    <w:tmpl w:val="A8A2D9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25654D74"/>
    <w:multiLevelType w:val="multilevel"/>
    <w:tmpl w:val="52CCC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F1071"/>
    <w:multiLevelType w:val="multilevel"/>
    <w:tmpl w:val="E2384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43EF1"/>
    <w:multiLevelType w:val="multilevel"/>
    <w:tmpl w:val="D626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02769"/>
    <w:multiLevelType w:val="multilevel"/>
    <w:tmpl w:val="4704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33824"/>
    <w:multiLevelType w:val="hybridMultilevel"/>
    <w:tmpl w:val="EEB41D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B4C0F2A"/>
    <w:multiLevelType w:val="multilevel"/>
    <w:tmpl w:val="C656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95E92"/>
    <w:multiLevelType w:val="multilevel"/>
    <w:tmpl w:val="8FE6E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E561A"/>
    <w:multiLevelType w:val="multilevel"/>
    <w:tmpl w:val="E6DE8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B2CA5"/>
    <w:multiLevelType w:val="hybridMultilevel"/>
    <w:tmpl w:val="D76AAF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62F4F84"/>
    <w:multiLevelType w:val="multilevel"/>
    <w:tmpl w:val="79960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93C51"/>
    <w:multiLevelType w:val="multilevel"/>
    <w:tmpl w:val="76983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22F35"/>
    <w:multiLevelType w:val="multilevel"/>
    <w:tmpl w:val="A314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D1BBE"/>
    <w:multiLevelType w:val="multilevel"/>
    <w:tmpl w:val="08783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17A0B"/>
    <w:multiLevelType w:val="multilevel"/>
    <w:tmpl w:val="B1545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77DCA"/>
    <w:multiLevelType w:val="hybridMultilevel"/>
    <w:tmpl w:val="4BB26232"/>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9" w15:restartNumberingAfterBreak="0">
    <w:nsid w:val="65D733CF"/>
    <w:multiLevelType w:val="multilevel"/>
    <w:tmpl w:val="A9A0D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714E7"/>
    <w:multiLevelType w:val="hybridMultilevel"/>
    <w:tmpl w:val="4A9EE6D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67BB408B"/>
    <w:multiLevelType w:val="multilevel"/>
    <w:tmpl w:val="B67C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925B2"/>
    <w:multiLevelType w:val="hybridMultilevel"/>
    <w:tmpl w:val="C2BE74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93322F0"/>
    <w:multiLevelType w:val="hybridMultilevel"/>
    <w:tmpl w:val="EF923B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11A3A97"/>
    <w:multiLevelType w:val="multilevel"/>
    <w:tmpl w:val="FC923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23423"/>
    <w:multiLevelType w:val="multilevel"/>
    <w:tmpl w:val="AA5C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A4265"/>
    <w:multiLevelType w:val="multilevel"/>
    <w:tmpl w:val="D9902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4167D"/>
    <w:multiLevelType w:val="hybridMultilevel"/>
    <w:tmpl w:val="D45682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lvlOverride w:ilvl="2"/>
    <w:lvlOverride w:ilvl="3"/>
    <w:lvlOverride w:ilvl="4"/>
    <w:lvlOverride w:ilvl="5"/>
    <w:lvlOverride w:ilvl="6"/>
    <w:lvlOverride w:ilvl="7"/>
    <w:lvlOverride w:ilvl="8"/>
  </w:num>
  <w:num w:numId="3">
    <w:abstractNumId w:val="24"/>
    <w:lvlOverride w:ilvl="0"/>
    <w:lvlOverride w:ilvl="1"/>
    <w:lvlOverride w:ilvl="2"/>
    <w:lvlOverride w:ilvl="3"/>
    <w:lvlOverride w:ilvl="4"/>
    <w:lvlOverride w:ilvl="5"/>
    <w:lvlOverride w:ilvl="6"/>
    <w:lvlOverride w:ilvl="7"/>
    <w:lvlOverride w:ilvl="8"/>
  </w:num>
  <w:num w:numId="4">
    <w:abstractNumId w:val="7"/>
    <w:lvlOverride w:ilvl="0"/>
    <w:lvlOverride w:ilvl="1"/>
    <w:lvlOverride w:ilvl="2"/>
    <w:lvlOverride w:ilvl="3"/>
    <w:lvlOverride w:ilvl="4"/>
    <w:lvlOverride w:ilvl="5"/>
    <w:lvlOverride w:ilvl="6"/>
    <w:lvlOverride w:ilvl="7"/>
    <w:lvlOverride w:ilvl="8"/>
  </w:num>
  <w:num w:numId="5">
    <w:abstractNumId w:val="25"/>
    <w:lvlOverride w:ilvl="0"/>
    <w:lvlOverride w:ilvl="1"/>
    <w:lvlOverride w:ilvl="2"/>
    <w:lvlOverride w:ilvl="3"/>
    <w:lvlOverride w:ilvl="4"/>
    <w:lvlOverride w:ilvl="5"/>
    <w:lvlOverride w:ilvl="6"/>
    <w:lvlOverride w:ilvl="7"/>
    <w:lvlOverride w:ilvl="8"/>
  </w:num>
  <w:num w:numId="6">
    <w:abstractNumId w:val="34"/>
    <w:lvlOverride w:ilvl="0"/>
    <w:lvlOverride w:ilvl="1"/>
    <w:lvlOverride w:ilvl="2"/>
    <w:lvlOverride w:ilvl="3"/>
    <w:lvlOverride w:ilvl="4"/>
    <w:lvlOverride w:ilvl="5"/>
    <w:lvlOverride w:ilvl="6"/>
    <w:lvlOverride w:ilvl="7"/>
    <w:lvlOverride w:ilvl="8"/>
  </w:num>
  <w:num w:numId="7">
    <w:abstractNumId w:val="15"/>
    <w:lvlOverride w:ilvl="0"/>
    <w:lvlOverride w:ilvl="1"/>
    <w:lvlOverride w:ilvl="2"/>
    <w:lvlOverride w:ilvl="3"/>
    <w:lvlOverride w:ilvl="4"/>
    <w:lvlOverride w:ilvl="5"/>
    <w:lvlOverride w:ilvl="6"/>
    <w:lvlOverride w:ilvl="7"/>
    <w:lvlOverride w:ilvl="8"/>
  </w:num>
  <w:num w:numId="8">
    <w:abstractNumId w:val="31"/>
    <w:lvlOverride w:ilvl="0"/>
    <w:lvlOverride w:ilvl="1"/>
    <w:lvlOverride w:ilvl="2"/>
    <w:lvlOverride w:ilvl="3"/>
    <w:lvlOverride w:ilvl="4"/>
    <w:lvlOverride w:ilvl="5"/>
    <w:lvlOverride w:ilvl="6"/>
    <w:lvlOverride w:ilvl="7"/>
    <w:lvlOverride w:ilvl="8"/>
  </w:num>
  <w:num w:numId="9">
    <w:abstractNumId w:val="29"/>
    <w:lvlOverride w:ilvl="0"/>
    <w:lvlOverride w:ilvl="1"/>
    <w:lvlOverride w:ilvl="2"/>
    <w:lvlOverride w:ilvl="3"/>
    <w:lvlOverride w:ilvl="4"/>
    <w:lvlOverride w:ilvl="5"/>
    <w:lvlOverride w:ilvl="6"/>
    <w:lvlOverride w:ilvl="7"/>
    <w:lvlOverride w:ilvl="8"/>
  </w:num>
  <w:num w:numId="10">
    <w:abstractNumId w:val="20"/>
    <w:lvlOverride w:ilvl="0"/>
    <w:lvlOverride w:ilvl="1"/>
    <w:lvlOverride w:ilvl="2"/>
    <w:lvlOverride w:ilvl="3"/>
    <w:lvlOverride w:ilvl="4"/>
    <w:lvlOverride w:ilvl="5"/>
    <w:lvlOverride w:ilvl="6"/>
    <w:lvlOverride w:ilvl="7"/>
    <w:lvlOverride w:ilvl="8"/>
  </w:num>
  <w:num w:numId="11">
    <w:abstractNumId w:val="23"/>
    <w:lvlOverride w:ilvl="0"/>
    <w:lvlOverride w:ilvl="1"/>
    <w:lvlOverride w:ilvl="2"/>
    <w:lvlOverride w:ilvl="3"/>
    <w:lvlOverride w:ilvl="4"/>
    <w:lvlOverride w:ilvl="5"/>
    <w:lvlOverride w:ilvl="6"/>
    <w:lvlOverride w:ilvl="7"/>
    <w:lvlOverride w:ilvl="8"/>
  </w:num>
  <w:num w:numId="12">
    <w:abstractNumId w:val="9"/>
    <w:lvlOverride w:ilvl="0"/>
    <w:lvlOverride w:ilvl="1"/>
    <w:lvlOverride w:ilvl="2"/>
    <w:lvlOverride w:ilvl="3"/>
    <w:lvlOverride w:ilvl="4"/>
    <w:lvlOverride w:ilvl="5"/>
    <w:lvlOverride w:ilvl="6"/>
    <w:lvlOverride w:ilvl="7"/>
    <w:lvlOverride w:ilvl="8"/>
  </w:num>
  <w:num w:numId="13">
    <w:abstractNumId w:val="26"/>
    <w:lvlOverride w:ilvl="0"/>
    <w:lvlOverride w:ilvl="1"/>
    <w:lvlOverride w:ilvl="2"/>
    <w:lvlOverride w:ilvl="3"/>
    <w:lvlOverride w:ilvl="4"/>
    <w:lvlOverride w:ilvl="5"/>
    <w:lvlOverride w:ilvl="6"/>
    <w:lvlOverride w:ilvl="7"/>
    <w:lvlOverride w:ilvl="8"/>
  </w:num>
  <w:num w:numId="14">
    <w:abstractNumId w:val="36"/>
    <w:lvlOverride w:ilvl="0"/>
    <w:lvlOverride w:ilvl="1"/>
    <w:lvlOverride w:ilvl="2"/>
    <w:lvlOverride w:ilvl="3"/>
    <w:lvlOverride w:ilvl="4"/>
    <w:lvlOverride w:ilvl="5"/>
    <w:lvlOverride w:ilvl="6"/>
    <w:lvlOverride w:ilvl="7"/>
    <w:lvlOverride w:ilvl="8"/>
  </w:num>
  <w:num w:numId="15">
    <w:abstractNumId w:val="6"/>
    <w:lvlOverride w:ilvl="0"/>
    <w:lvlOverride w:ilvl="1"/>
    <w:lvlOverride w:ilvl="2"/>
    <w:lvlOverride w:ilvl="3"/>
    <w:lvlOverride w:ilvl="4"/>
    <w:lvlOverride w:ilvl="5"/>
    <w:lvlOverride w:ilvl="6"/>
    <w:lvlOverride w:ilvl="7"/>
    <w:lvlOverride w:ilvl="8"/>
  </w:num>
  <w:num w:numId="16">
    <w:abstractNumId w:val="21"/>
    <w:lvlOverride w:ilvl="0"/>
    <w:lvlOverride w:ilvl="1"/>
    <w:lvlOverride w:ilvl="2"/>
    <w:lvlOverride w:ilvl="3"/>
    <w:lvlOverride w:ilvl="4"/>
    <w:lvlOverride w:ilvl="5"/>
    <w:lvlOverride w:ilvl="6"/>
    <w:lvlOverride w:ilvl="7"/>
    <w:lvlOverride w:ilvl="8"/>
  </w:num>
  <w:num w:numId="17">
    <w:abstractNumId w:val="27"/>
    <w:lvlOverride w:ilvl="0"/>
    <w:lvlOverride w:ilvl="1"/>
    <w:lvlOverride w:ilvl="2"/>
    <w:lvlOverride w:ilvl="3"/>
    <w:lvlOverride w:ilvl="4"/>
    <w:lvlOverride w:ilvl="5"/>
    <w:lvlOverride w:ilvl="6"/>
    <w:lvlOverride w:ilvl="7"/>
    <w:lvlOverride w:ilvl="8"/>
  </w:num>
  <w:num w:numId="18">
    <w:abstractNumId w:val="14"/>
    <w:lvlOverride w:ilvl="0"/>
    <w:lvlOverride w:ilvl="1"/>
    <w:lvlOverride w:ilvl="2"/>
    <w:lvlOverride w:ilvl="3"/>
    <w:lvlOverride w:ilvl="4"/>
    <w:lvlOverride w:ilvl="5"/>
    <w:lvlOverride w:ilvl="6"/>
    <w:lvlOverride w:ilvl="7"/>
    <w:lvlOverride w:ilvl="8"/>
  </w:num>
  <w:num w:numId="19">
    <w:abstractNumId w:val="12"/>
    <w:lvlOverride w:ilvl="0"/>
    <w:lvlOverride w:ilvl="1"/>
    <w:lvlOverride w:ilvl="2"/>
    <w:lvlOverride w:ilvl="3"/>
    <w:lvlOverride w:ilvl="4"/>
    <w:lvlOverride w:ilvl="5"/>
    <w:lvlOverride w:ilvl="6"/>
    <w:lvlOverride w:ilvl="7"/>
    <w:lvlOverride w:ilvl="8"/>
  </w:num>
  <w:num w:numId="20">
    <w:abstractNumId w:val="11"/>
    <w:lvlOverride w:ilvl="0"/>
    <w:lvlOverride w:ilvl="1"/>
    <w:lvlOverride w:ilvl="2"/>
    <w:lvlOverride w:ilvl="3"/>
    <w:lvlOverride w:ilvl="4"/>
    <w:lvlOverride w:ilvl="5"/>
    <w:lvlOverride w:ilvl="6"/>
    <w:lvlOverride w:ilvl="7"/>
    <w:lvlOverride w:ilvl="8"/>
  </w:num>
  <w:num w:numId="21">
    <w:abstractNumId w:val="35"/>
    <w:lvlOverride w:ilvl="0"/>
    <w:lvlOverride w:ilvl="1"/>
    <w:lvlOverride w:ilvl="2"/>
    <w:lvlOverride w:ilvl="3"/>
    <w:lvlOverride w:ilvl="4"/>
    <w:lvlOverride w:ilvl="5"/>
    <w:lvlOverride w:ilvl="6"/>
    <w:lvlOverride w:ilvl="7"/>
    <w:lvlOverride w:ilvl="8"/>
  </w:num>
  <w:num w:numId="22">
    <w:abstractNumId w:val="10"/>
    <w:lvlOverride w:ilvl="0"/>
    <w:lvlOverride w:ilvl="1"/>
    <w:lvlOverride w:ilvl="2"/>
    <w:lvlOverride w:ilvl="3"/>
    <w:lvlOverride w:ilvl="4"/>
    <w:lvlOverride w:ilvl="5"/>
    <w:lvlOverride w:ilvl="6"/>
    <w:lvlOverride w:ilvl="7"/>
    <w:lvlOverride w:ilvl="8"/>
  </w:num>
  <w:num w:numId="23">
    <w:abstractNumId w:val="17"/>
    <w:lvlOverride w:ilvl="0"/>
    <w:lvlOverride w:ilvl="1"/>
    <w:lvlOverride w:ilvl="2"/>
    <w:lvlOverride w:ilvl="3"/>
    <w:lvlOverride w:ilvl="4"/>
    <w:lvlOverride w:ilvl="5"/>
    <w:lvlOverride w:ilvl="6"/>
    <w:lvlOverride w:ilvl="7"/>
    <w:lvlOverride w:ilvl="8"/>
  </w:num>
  <w:num w:numId="24">
    <w:abstractNumId w:val="16"/>
    <w:lvlOverride w:ilvl="0"/>
    <w:lvlOverride w:ilvl="1"/>
    <w:lvlOverride w:ilvl="2"/>
    <w:lvlOverride w:ilvl="3"/>
    <w:lvlOverride w:ilvl="4"/>
    <w:lvlOverride w:ilvl="5"/>
    <w:lvlOverride w:ilvl="6"/>
    <w:lvlOverride w:ilvl="7"/>
    <w:lvlOverride w:ilvl="8"/>
  </w:num>
  <w:num w:numId="25">
    <w:abstractNumId w:val="19"/>
    <w:lvlOverride w:ilvl="0"/>
    <w:lvlOverride w:ilvl="1"/>
    <w:lvlOverride w:ilvl="2"/>
    <w:lvlOverride w:ilvl="3"/>
    <w:lvlOverride w:ilvl="4"/>
    <w:lvlOverride w:ilvl="5"/>
    <w:lvlOverride w:ilvl="6"/>
    <w:lvlOverride w:ilvl="7"/>
    <w:lvlOverride w:ilvl="8"/>
  </w:num>
  <w:num w:numId="26">
    <w:abstractNumId w:val="30"/>
  </w:num>
  <w:num w:numId="27">
    <w:abstractNumId w:val="13"/>
  </w:num>
  <w:num w:numId="28">
    <w:abstractNumId w:val="37"/>
  </w:num>
  <w:num w:numId="29">
    <w:abstractNumId w:val="18"/>
  </w:num>
  <w:num w:numId="30">
    <w:abstractNumId w:val="28"/>
  </w:num>
  <w:num w:numId="31">
    <w:abstractNumId w:val="32"/>
  </w:num>
  <w:num w:numId="32">
    <w:abstractNumId w:val="5"/>
  </w:num>
  <w:num w:numId="33">
    <w:abstractNumId w:val="22"/>
  </w:num>
  <w:num w:numId="34">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DE"/>
    <w:rsid w:val="008F1CDE"/>
    <w:rsid w:val="009A3905"/>
    <w:rsid w:val="009B1768"/>
    <w:rsid w:val="00A46715"/>
    <w:rsid w:val="00A50E32"/>
    <w:rsid w:val="00C571E6"/>
    <w:rsid w:val="00D6307F"/>
    <w:rsid w:val="00D8412E"/>
    <w:rsid w:val="00E1223F"/>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3B5B9"/>
  <w15:chartTrackingRefBased/>
  <w15:docId w15:val="{340B9CB4-9A8C-4256-A75A-586BBAC8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sz w:val="22"/>
      <w:szCs w:val="22"/>
      <w:lang w:val="en-GB"/>
    </w:rPr>
  </w:style>
  <w:style w:type="paragraph" w:styleId="Heading1">
    <w:name w:val="heading 1"/>
    <w:basedOn w:val="Normal"/>
    <w:next w:val="Normal"/>
    <w:link w:val="Heading1Char"/>
    <w:uiPriority w:val="9"/>
    <w:qFormat/>
    <w:pPr>
      <w:keepNext/>
      <w:numPr>
        <w:numId w:val="1"/>
      </w:numPr>
      <w:spacing w:after="0" w:line="240" w:lineRule="auto"/>
      <w:outlineLvl w:val="0"/>
    </w:pPr>
    <w:rPr>
      <w:rFonts w:ascii="Arial" w:eastAsia="Times New Roman" w:hAnsi="Arial" w:cs="Arial"/>
      <w:b/>
      <w:sz w:val="24"/>
      <w:szCs w:val="24"/>
      <w:lang w:val="en-US" w:eastAsia="zh-CN"/>
    </w:rPr>
  </w:style>
  <w:style w:type="paragraph" w:styleId="Heading2">
    <w:name w:val="heading 2"/>
    <w:basedOn w:val="Normal"/>
    <w:next w:val="Normal"/>
    <w:link w:val="Heading2Char"/>
    <w:uiPriority w:val="9"/>
    <w:semiHidden/>
    <w:unhideWhenUsed/>
    <w:qFormat/>
    <w:pPr>
      <w:keepNext/>
      <w:numPr>
        <w:ilvl w:val="1"/>
        <w:numId w:val="1"/>
      </w:numPr>
      <w:spacing w:after="0" w:line="240" w:lineRule="auto"/>
      <w:outlineLvl w:val="1"/>
    </w:pPr>
    <w:rPr>
      <w:rFonts w:ascii="Arial" w:eastAsia="Times New Roman" w:hAnsi="Arial" w:cs="Calibri"/>
      <w:b/>
      <w:sz w:val="24"/>
      <w:szCs w:val="24"/>
      <w:lang w:val="en-US" w:eastAsia="zh-CN"/>
    </w:rPr>
  </w:style>
  <w:style w:type="paragraph" w:styleId="Heading3">
    <w:name w:val="heading 3"/>
    <w:basedOn w:val="Normal"/>
    <w:next w:val="Normal"/>
    <w:link w:val="Heading3Char"/>
    <w:uiPriority w:val="9"/>
    <w:semiHidden/>
    <w:unhideWhenUsed/>
    <w:qFormat/>
    <w:pPr>
      <w:keepNext/>
      <w:numPr>
        <w:ilvl w:val="2"/>
        <w:numId w:val="1"/>
      </w:numPr>
      <w:spacing w:after="0" w:line="240" w:lineRule="auto"/>
      <w:jc w:val="right"/>
      <w:outlineLvl w:val="2"/>
    </w:pPr>
    <w:rPr>
      <w:rFonts w:ascii="Garamond" w:eastAsia="Times New Roman" w:hAnsi="Garamond" w:cs="Arial"/>
      <w:b/>
      <w:smallCaps/>
      <w:color w:val="333399"/>
      <w:sz w:val="48"/>
      <w:szCs w:val="24"/>
      <w:lang w:val="en-US" w:eastAsia="zh-CN"/>
      <w14:shadow w14:blurRad="50800" w14:dist="38100" w14:dir="2700000" w14:sx="100000" w14:sy="100000" w14:kx="0" w14:ky="0" w14:algn="tl">
        <w14:srgbClr w14:val="000000">
          <w14:alpha w14:val="60000"/>
        </w14:srgbClr>
      </w14:shadow>
    </w:rPr>
  </w:style>
  <w:style w:type="paragraph" w:styleId="Heading4">
    <w:name w:val="heading 4"/>
    <w:basedOn w:val="Normal"/>
    <w:next w:val="Normal"/>
    <w:link w:val="Heading4Char"/>
    <w:uiPriority w:val="9"/>
    <w:semiHidden/>
    <w:unhideWhenUsed/>
    <w:qFormat/>
    <w:pPr>
      <w:keepNext/>
      <w:numPr>
        <w:ilvl w:val="3"/>
        <w:numId w:val="1"/>
      </w:numPr>
      <w:spacing w:after="0" w:line="240" w:lineRule="auto"/>
      <w:outlineLvl w:val="3"/>
    </w:pPr>
    <w:rPr>
      <w:rFonts w:ascii="Arial" w:eastAsia="Times New Roman" w:hAnsi="Arial" w:cs="Arial"/>
      <w:b/>
      <w:bCs/>
      <w:sz w:val="24"/>
      <w:szCs w:val="24"/>
      <w:lang w:val="en-US" w:eastAsia="zh-CN"/>
    </w:rPr>
  </w:style>
  <w:style w:type="paragraph" w:styleId="Heading5">
    <w:name w:val="heading 5"/>
    <w:basedOn w:val="Normal"/>
    <w:next w:val="Normal"/>
    <w:link w:val="Heading5Char"/>
    <w:uiPriority w:val="9"/>
    <w:semiHidden/>
    <w:unhideWhenUsed/>
    <w:qFormat/>
    <w:pPr>
      <w:keepNext/>
      <w:numPr>
        <w:ilvl w:val="4"/>
        <w:numId w:val="1"/>
      </w:numPr>
      <w:spacing w:after="0" w:line="240" w:lineRule="auto"/>
      <w:jc w:val="both"/>
      <w:outlineLvl w:val="4"/>
    </w:pPr>
    <w:rPr>
      <w:rFonts w:ascii="Arial" w:eastAsia="Times New Roman" w:hAnsi="Arial" w:cs="Arial"/>
      <w:b/>
      <w:color w:val="000080"/>
      <w:sz w:val="28"/>
      <w:szCs w:val="24"/>
      <w:lang w:val="en-US" w:eastAsia="zh-CN"/>
    </w:rPr>
  </w:style>
  <w:style w:type="paragraph" w:styleId="Heading6">
    <w:name w:val="heading 6"/>
    <w:basedOn w:val="Normal"/>
    <w:next w:val="Normal"/>
    <w:link w:val="Heading6Char"/>
    <w:uiPriority w:val="9"/>
    <w:semiHidden/>
    <w:unhideWhenUsed/>
    <w:qFormat/>
    <w:pPr>
      <w:keepNext/>
      <w:numPr>
        <w:ilvl w:val="5"/>
        <w:numId w:val="1"/>
      </w:numPr>
      <w:spacing w:after="0" w:line="240" w:lineRule="auto"/>
      <w:jc w:val="center"/>
      <w:outlineLvl w:val="5"/>
    </w:pPr>
    <w:rPr>
      <w:rFonts w:ascii="Arial" w:eastAsia="Times New Roman" w:hAnsi="Arial" w:cs="Arial"/>
      <w:b/>
      <w:smallCaps/>
      <w:color w:val="333399"/>
      <w:sz w:val="40"/>
      <w:szCs w:val="24"/>
      <w:lang w:val="en-US" w:eastAsia="zh-CN"/>
      <w14:shadow w14:blurRad="50800" w14:dist="38100" w14:dir="2700000" w14:sx="100000" w14:sy="100000" w14:kx="0" w14:ky="0" w14:algn="tl">
        <w14:srgbClr w14:val="000000">
          <w14:alpha w14:val="60000"/>
        </w14:srgbClr>
      </w14:shadow>
    </w:rPr>
  </w:style>
  <w:style w:type="paragraph" w:styleId="Heading7">
    <w:name w:val="heading 7"/>
    <w:basedOn w:val="Normal"/>
    <w:next w:val="Normal"/>
    <w:link w:val="Heading7Char"/>
    <w:uiPriority w:val="9"/>
    <w:semiHidden/>
    <w:unhideWhenUsed/>
    <w:qFormat/>
    <w:pPr>
      <w:keepNext/>
      <w:numPr>
        <w:ilvl w:val="6"/>
        <w:numId w:val="1"/>
      </w:numPr>
      <w:spacing w:after="0" w:line="240" w:lineRule="auto"/>
      <w:outlineLvl w:val="6"/>
    </w:pPr>
    <w:rPr>
      <w:rFonts w:ascii="Arial" w:eastAsia="Times New Roman" w:hAnsi="Arial" w:cs="Arial"/>
      <w:b/>
      <w:color w:val="333399"/>
      <w:sz w:val="24"/>
      <w:szCs w:val="24"/>
      <w:lang w:val="en-US" w:eastAsia="zh-CN"/>
    </w:rPr>
  </w:style>
  <w:style w:type="paragraph" w:styleId="Heading8">
    <w:name w:val="heading 8"/>
    <w:basedOn w:val="Normal"/>
    <w:next w:val="Normal"/>
    <w:link w:val="Heading8Char"/>
    <w:uiPriority w:val="9"/>
    <w:semiHidden/>
    <w:unhideWhenUsed/>
    <w:qFormat/>
    <w:pPr>
      <w:keepNext/>
      <w:numPr>
        <w:ilvl w:val="7"/>
        <w:numId w:val="1"/>
      </w:numPr>
      <w:spacing w:after="0" w:line="240" w:lineRule="auto"/>
      <w:outlineLvl w:val="7"/>
    </w:pPr>
    <w:rPr>
      <w:rFonts w:ascii="Calibri" w:eastAsia="Times New Roman" w:hAnsi="Calibri" w:cs="Calibri"/>
      <w:b/>
      <w:sz w:val="24"/>
      <w:szCs w:val="24"/>
      <w:lang w:val="en-US" w:eastAsia="zh-CN"/>
    </w:rPr>
  </w:style>
  <w:style w:type="paragraph" w:styleId="Heading9">
    <w:name w:val="heading 9"/>
    <w:basedOn w:val="Normal"/>
    <w:next w:val="Normal"/>
    <w:link w:val="Heading9Char"/>
    <w:uiPriority w:val="9"/>
    <w:semiHidden/>
    <w:unhideWhenUsed/>
    <w:qFormat/>
    <w:pPr>
      <w:keepNext/>
      <w:numPr>
        <w:ilvl w:val="8"/>
        <w:numId w:val="1"/>
      </w:numPr>
      <w:spacing w:after="0" w:line="240" w:lineRule="auto"/>
      <w:jc w:val="both"/>
      <w:outlineLvl w:val="8"/>
    </w:pPr>
    <w:rPr>
      <w:rFonts w:ascii="Calibri" w:eastAsia="Times New Roman" w:hAnsi="Calibri" w:cs="Arial"/>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Pr>
      <w:color w:val="0000FF"/>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qFormat/>
    <w:locked/>
    <w:rPr>
      <w:rFonts w:ascii="Arial" w:eastAsia="Times New Roman" w:hAnsi="Arial" w:cs="Arial"/>
      <w:b/>
      <w:sz w:val="24"/>
      <w:szCs w:val="24"/>
      <w:lang w:eastAsia="zh-CN"/>
    </w:rPr>
  </w:style>
  <w:style w:type="character" w:customStyle="1" w:styleId="Heading2Char">
    <w:name w:val="Heading 2 Char"/>
    <w:basedOn w:val="DefaultParagraphFont"/>
    <w:link w:val="Heading2"/>
    <w:uiPriority w:val="9"/>
    <w:semiHidden/>
    <w:qFormat/>
    <w:locked/>
    <w:rPr>
      <w:rFonts w:ascii="Arial" w:eastAsia="Times New Roman" w:hAnsi="Arial" w:cs="Calibri"/>
      <w:b/>
      <w:sz w:val="24"/>
      <w:szCs w:val="24"/>
      <w:lang w:eastAsia="zh-CN"/>
    </w:rPr>
  </w:style>
  <w:style w:type="character" w:customStyle="1" w:styleId="Heading3Char">
    <w:name w:val="Heading 3 Char"/>
    <w:basedOn w:val="DefaultParagraphFont"/>
    <w:link w:val="Heading3"/>
    <w:uiPriority w:val="9"/>
    <w:semiHidden/>
    <w:qFormat/>
    <w:locked/>
    <w:rPr>
      <w:rFonts w:ascii="Garamond" w:eastAsia="Times New Roman" w:hAnsi="Garamond" w:cs="Arial"/>
      <w:b/>
      <w:smallCaps/>
      <w:color w:val="333399"/>
      <w:sz w:val="48"/>
      <w:szCs w:val="24"/>
      <w:lang w:eastAsia="zh-CN"/>
      <w14:shadow w14:blurRad="50800" w14:dist="38100" w14:dir="2700000" w14:sx="100000" w14:sy="100000" w14:kx="0" w14:ky="0" w14:algn="tl">
        <w14:srgbClr w14:val="000000">
          <w14:alpha w14:val="60000"/>
        </w14:srgbClr>
      </w14:shadow>
    </w:rPr>
  </w:style>
  <w:style w:type="character" w:customStyle="1" w:styleId="Heading4Char">
    <w:name w:val="Heading 4 Char"/>
    <w:basedOn w:val="DefaultParagraphFont"/>
    <w:link w:val="Heading4"/>
    <w:uiPriority w:val="9"/>
    <w:semiHidden/>
    <w:qFormat/>
    <w:locked/>
    <w:rPr>
      <w:rFonts w:ascii="Arial" w:eastAsia="Times New Roman" w:hAnsi="Arial" w:cs="Arial"/>
      <w:b/>
      <w:bCs/>
      <w:sz w:val="24"/>
      <w:szCs w:val="24"/>
      <w:lang w:eastAsia="zh-CN"/>
    </w:rPr>
  </w:style>
  <w:style w:type="character" w:customStyle="1" w:styleId="Heading5Char">
    <w:name w:val="Heading 5 Char"/>
    <w:basedOn w:val="DefaultParagraphFont"/>
    <w:link w:val="Heading5"/>
    <w:uiPriority w:val="9"/>
    <w:semiHidden/>
    <w:qFormat/>
    <w:locked/>
    <w:rPr>
      <w:rFonts w:ascii="Arial" w:eastAsia="Times New Roman" w:hAnsi="Arial" w:cs="Arial"/>
      <w:b/>
      <w:color w:val="000080"/>
      <w:sz w:val="28"/>
      <w:szCs w:val="24"/>
      <w:lang w:eastAsia="zh-CN"/>
    </w:rPr>
  </w:style>
  <w:style w:type="character" w:customStyle="1" w:styleId="Heading6Char">
    <w:name w:val="Heading 6 Char"/>
    <w:basedOn w:val="DefaultParagraphFont"/>
    <w:link w:val="Heading6"/>
    <w:uiPriority w:val="9"/>
    <w:semiHidden/>
    <w:qFormat/>
    <w:locked/>
    <w:rPr>
      <w:rFonts w:ascii="Arial" w:eastAsia="Times New Roman" w:hAnsi="Arial" w:cs="Arial"/>
      <w:b/>
      <w:smallCaps/>
      <w:color w:val="333399"/>
      <w:sz w:val="40"/>
      <w:szCs w:val="24"/>
      <w:lang w:eastAsia="zh-CN"/>
      <w14:shadow w14:blurRad="50800" w14:dist="38100" w14:dir="2700000" w14:sx="100000" w14:sy="100000" w14:kx="0" w14:ky="0" w14:algn="tl">
        <w14:srgbClr w14:val="000000">
          <w14:alpha w14:val="60000"/>
        </w14:srgbClr>
      </w14:shadow>
    </w:rPr>
  </w:style>
  <w:style w:type="paragraph" w:customStyle="1" w:styleId="msonormal0">
    <w:name w:val="msonormal"/>
    <w:basedOn w:val="Normal"/>
    <w:uiPriority w:val="99"/>
    <w:semiHidden/>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7Char">
    <w:name w:val="Heading 7 Char"/>
    <w:basedOn w:val="DefaultParagraphFont"/>
    <w:link w:val="Heading7"/>
    <w:uiPriority w:val="9"/>
    <w:semiHidden/>
    <w:qFormat/>
    <w:locked/>
    <w:rPr>
      <w:rFonts w:ascii="Arial" w:eastAsia="Times New Roman" w:hAnsi="Arial" w:cs="Arial"/>
      <w:b/>
      <w:color w:val="333399"/>
      <w:sz w:val="24"/>
      <w:szCs w:val="24"/>
      <w:lang w:eastAsia="zh-CN"/>
    </w:rPr>
  </w:style>
  <w:style w:type="character" w:customStyle="1" w:styleId="Heading8Char">
    <w:name w:val="Heading 8 Char"/>
    <w:basedOn w:val="DefaultParagraphFont"/>
    <w:link w:val="Heading8"/>
    <w:uiPriority w:val="9"/>
    <w:semiHidden/>
    <w:qFormat/>
    <w:locked/>
    <w:rPr>
      <w:rFonts w:ascii="Calibri" w:eastAsia="Times New Roman" w:hAnsi="Calibri" w:cs="Calibri"/>
      <w:b/>
      <w:sz w:val="24"/>
      <w:szCs w:val="24"/>
      <w:lang w:eastAsia="zh-CN"/>
    </w:rPr>
  </w:style>
  <w:style w:type="character" w:customStyle="1" w:styleId="Heading9Char">
    <w:name w:val="Heading 9 Char"/>
    <w:basedOn w:val="DefaultParagraphFont"/>
    <w:link w:val="Heading9"/>
    <w:uiPriority w:val="9"/>
    <w:semiHidden/>
    <w:qFormat/>
    <w:locked/>
    <w:rPr>
      <w:rFonts w:ascii="Calibri" w:eastAsia="Times New Roman" w:hAnsi="Calibri" w:cs="Arial"/>
      <w:b/>
      <w:bCs/>
      <w:sz w:val="24"/>
      <w:szCs w:val="24"/>
      <w:lang w:eastAsia="zh-CN"/>
    </w:rPr>
  </w:style>
  <w:style w:type="paragraph" w:styleId="Index1">
    <w:name w:val="index 1"/>
    <w:basedOn w:val="Normal"/>
    <w:next w:val="Normal"/>
    <w:autoRedefine/>
    <w:uiPriority w:val="99"/>
    <w:semiHidden/>
    <w:unhideWhenUsed/>
    <w:qFormat/>
    <w:pPr>
      <w:spacing w:after="0" w:line="240" w:lineRule="auto"/>
      <w:ind w:left="220" w:hanging="220"/>
    </w:pPr>
  </w:style>
  <w:style w:type="paragraph" w:styleId="TOC1">
    <w:name w:val="toc 1"/>
    <w:basedOn w:val="Normal"/>
    <w:next w:val="Normal"/>
    <w:autoRedefine/>
    <w:uiPriority w:val="99"/>
    <w:semiHidden/>
    <w:unhideWhenUsed/>
    <w:qFormat/>
    <w:pPr>
      <w:spacing w:after="0" w:line="240" w:lineRule="auto"/>
    </w:pPr>
    <w:rPr>
      <w:rFonts w:ascii="Times New Roman" w:eastAsia="Times New Roman" w:hAnsi="Times New Roman" w:cs="Times New Roman"/>
      <w:sz w:val="24"/>
      <w:szCs w:val="24"/>
      <w:lang w:val="en-US" w:eastAsia="zh-CN"/>
    </w:rPr>
  </w:style>
  <w:style w:type="paragraph" w:styleId="TOC2">
    <w:name w:val="toc 2"/>
    <w:basedOn w:val="Normal"/>
    <w:next w:val="Normal"/>
    <w:autoRedefine/>
    <w:uiPriority w:val="99"/>
    <w:semiHidden/>
    <w:unhideWhenUsed/>
    <w:qFormat/>
    <w:pPr>
      <w:spacing w:after="0" w:line="240" w:lineRule="auto"/>
      <w:ind w:left="240"/>
    </w:pPr>
    <w:rPr>
      <w:rFonts w:ascii="Times New Roman" w:eastAsia="Times New Roman" w:hAnsi="Times New Roman" w:cs="Times New Roman"/>
      <w:sz w:val="24"/>
      <w:szCs w:val="24"/>
      <w:lang w:val="en-US" w:eastAsia="zh-CN"/>
    </w:rPr>
  </w:style>
  <w:style w:type="paragraph" w:styleId="Header">
    <w:name w:val="header"/>
    <w:basedOn w:val="Normal"/>
    <w:link w:val="HeaderChar"/>
    <w:uiPriority w:val="99"/>
    <w:semiHidden/>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semiHidden/>
    <w:qFormat/>
    <w:locked/>
    <w:rPr>
      <w:lang w:val="en-GB"/>
    </w:rPr>
  </w:style>
  <w:style w:type="paragraph" w:styleId="Footer">
    <w:name w:val="footer"/>
    <w:basedOn w:val="Normal"/>
    <w:link w:val="FooterChar"/>
    <w:uiPriority w:val="99"/>
    <w:unhideWhenUsed/>
    <w:qFormat/>
    <w:pPr>
      <w:tabs>
        <w:tab w:val="center" w:pos="4680"/>
        <w:tab w:val="right" w:pos="9360"/>
      </w:tabs>
      <w:spacing w:after="0" w:line="240" w:lineRule="auto"/>
    </w:pPr>
    <w:rPr>
      <w:rFonts w:ascii="Times New Roman" w:eastAsia="Times New Roman" w:hAnsi="Times New Roman" w:cs="Calibri"/>
      <w:sz w:val="24"/>
      <w:szCs w:val="24"/>
      <w:lang w:eastAsia="ar-SA"/>
    </w:rPr>
  </w:style>
  <w:style w:type="character" w:customStyle="1" w:styleId="FooterChar">
    <w:name w:val="Footer Char"/>
    <w:basedOn w:val="DefaultParagraphFont"/>
    <w:link w:val="Footer"/>
    <w:uiPriority w:val="99"/>
    <w:qFormat/>
    <w:locked/>
    <w:rPr>
      <w:rFonts w:ascii="Times New Roman" w:eastAsia="Times New Roman" w:hAnsi="Times New Roman" w:cs="Calibri" w:hint="default"/>
      <w:sz w:val="24"/>
      <w:szCs w:val="24"/>
      <w:lang w:val="en-GB" w:eastAsia="ar-SA"/>
    </w:rPr>
  </w:style>
  <w:style w:type="paragraph" w:styleId="Caption">
    <w:name w:val="caption"/>
    <w:basedOn w:val="Normal"/>
    <w:uiPriority w:val="99"/>
    <w:semiHidden/>
    <w:unhideWhenUsed/>
    <w:qFormat/>
    <w:pPr>
      <w:suppressLineNumbers/>
      <w:spacing w:before="120" w:after="120"/>
    </w:pPr>
    <w:rPr>
      <w:rFonts w:cs="Noto Sans Devanagari"/>
      <w:i/>
      <w:iCs/>
      <w:sz w:val="24"/>
      <w:szCs w:val="24"/>
    </w:rPr>
  </w:style>
  <w:style w:type="paragraph" w:styleId="BodyText">
    <w:name w:val="Body Text"/>
    <w:basedOn w:val="Normal"/>
    <w:link w:val="BodyTextChar"/>
    <w:uiPriority w:val="99"/>
    <w:semiHidden/>
    <w:unhideWhenUsed/>
    <w:qFormat/>
    <w:pPr>
      <w:spacing w:after="120"/>
    </w:pPr>
  </w:style>
  <w:style w:type="character" w:customStyle="1" w:styleId="BodyTextChar">
    <w:name w:val="Body Text Char"/>
    <w:basedOn w:val="DefaultParagraphFont"/>
    <w:link w:val="BodyText"/>
    <w:uiPriority w:val="99"/>
    <w:semiHidden/>
    <w:qFormat/>
    <w:locked/>
    <w:rPr>
      <w:lang w:val="en-GB"/>
    </w:rPr>
  </w:style>
  <w:style w:type="paragraph" w:styleId="List">
    <w:name w:val="List"/>
    <w:basedOn w:val="BodyText"/>
    <w:uiPriority w:val="99"/>
    <w:semiHidden/>
    <w:unhideWhenUsed/>
    <w:qFormat/>
    <w:rPr>
      <w:rFonts w:cs="Noto Sans Devanagari"/>
    </w:rPr>
  </w:style>
  <w:style w:type="paragraph" w:styleId="BodyText2">
    <w:name w:val="Body Text 2"/>
    <w:basedOn w:val="Normal"/>
    <w:link w:val="BodyText2Char"/>
    <w:uiPriority w:val="99"/>
    <w:semiHidden/>
    <w:unhideWhenUsed/>
    <w:qFormat/>
    <w:pPr>
      <w:spacing w:after="0" w:line="240" w:lineRule="auto"/>
      <w:jc w:val="both"/>
    </w:pPr>
    <w:rPr>
      <w:rFonts w:ascii="Arial" w:eastAsia="Times New Roman" w:hAnsi="Arial" w:cs="Arial"/>
      <w:sz w:val="24"/>
      <w:szCs w:val="24"/>
      <w:lang w:val="en-US" w:eastAsia="zh-CN"/>
    </w:rPr>
  </w:style>
  <w:style w:type="character" w:customStyle="1" w:styleId="BodyText2Char">
    <w:name w:val="Body Text 2 Char"/>
    <w:basedOn w:val="DefaultParagraphFont"/>
    <w:link w:val="BodyText2"/>
    <w:uiPriority w:val="99"/>
    <w:semiHidden/>
    <w:qFormat/>
    <w:locked/>
    <w:rPr>
      <w:rFonts w:ascii="Arial" w:eastAsia="Times New Roman" w:hAnsi="Arial" w:cs="Arial" w:hint="default"/>
      <w:sz w:val="24"/>
      <w:szCs w:val="24"/>
      <w:lang w:val="en-US" w:eastAsia="zh-CN"/>
    </w:rPr>
  </w:style>
  <w:style w:type="paragraph" w:styleId="BodyText3">
    <w:name w:val="Body Text 3"/>
    <w:basedOn w:val="Normal"/>
    <w:link w:val="BodyText3Char"/>
    <w:uiPriority w:val="99"/>
    <w:semiHidden/>
    <w:unhideWhenUsed/>
    <w:qFormat/>
    <w:pPr>
      <w:spacing w:after="0" w:line="240" w:lineRule="auto"/>
      <w:jc w:val="both"/>
    </w:pPr>
    <w:rPr>
      <w:rFonts w:ascii="Calibri" w:eastAsia="Times New Roman" w:hAnsi="Calibri" w:cs="Arial"/>
      <w:b/>
      <w:color w:val="000080"/>
      <w:sz w:val="20"/>
      <w:szCs w:val="24"/>
      <w:lang w:val="en-US" w:eastAsia="zh-CN"/>
    </w:rPr>
  </w:style>
  <w:style w:type="character" w:customStyle="1" w:styleId="BodyText3Char">
    <w:name w:val="Body Text 3 Char"/>
    <w:basedOn w:val="DefaultParagraphFont"/>
    <w:link w:val="BodyText3"/>
    <w:uiPriority w:val="99"/>
    <w:semiHidden/>
    <w:qFormat/>
    <w:locked/>
    <w:rPr>
      <w:rFonts w:ascii="Calibri" w:eastAsia="Times New Roman" w:hAnsi="Calibri" w:cs="Arial" w:hint="default"/>
      <w:b/>
      <w:bCs w:val="0"/>
      <w:color w:val="000080"/>
      <w:sz w:val="20"/>
      <w:szCs w:val="24"/>
      <w:lang w:val="en-US" w:eastAsia="zh-CN"/>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locked/>
    <w:rPr>
      <w:rFonts w:ascii="Segoe UI" w:hAnsi="Segoe UI" w:cs="Segoe UI" w:hint="default"/>
      <w:sz w:val="18"/>
      <w:szCs w:val="18"/>
      <w:lang w:val="en-GB"/>
    </w:rPr>
  </w:style>
  <w:style w:type="paragraph" w:styleId="NoSpacing">
    <w:name w:val="No Spacing"/>
    <w:uiPriority w:val="1"/>
    <w:semiHidden/>
    <w:qFormat/>
    <w:pPr>
      <w:suppressAutoHyphens/>
    </w:pPr>
    <w:rPr>
      <w:rFonts w:ascii="Times New Roman" w:eastAsia="Times New Roman" w:hAnsi="Times New Roman" w:cs="Calibri"/>
      <w:sz w:val="24"/>
      <w:szCs w:val="24"/>
      <w:lang w:val="en-GB" w:eastAsia="ar-SA"/>
    </w:rPr>
  </w:style>
  <w:style w:type="paragraph" w:styleId="ListParagraph">
    <w:name w:val="List Paragraph"/>
    <w:basedOn w:val="Normal"/>
    <w:uiPriority w:val="34"/>
    <w:semiHidden/>
    <w:qFormat/>
    <w:pPr>
      <w:ind w:left="720"/>
      <w:contextualSpacing/>
    </w:pPr>
  </w:style>
  <w:style w:type="paragraph" w:styleId="TOCHeading">
    <w:name w:val="TOC Heading"/>
    <w:basedOn w:val="Heading1"/>
    <w:next w:val="Normal"/>
    <w:uiPriority w:val="99"/>
    <w:semiHidden/>
    <w:unhideWhenUsed/>
    <w:qFormat/>
    <w:pPr>
      <w:keepLines/>
      <w:spacing w:before="480" w:line="276" w:lineRule="auto"/>
      <w:outlineLvl w:val="9"/>
    </w:pPr>
    <w:rPr>
      <w:rFonts w:ascii="Cambria" w:hAnsi="Cambria" w:cs="Times New Roman"/>
      <w:bCs/>
      <w:color w:val="365F91"/>
      <w:sz w:val="28"/>
      <w:szCs w:val="28"/>
    </w:rPr>
  </w:style>
  <w:style w:type="paragraph" w:customStyle="1" w:styleId="Heading">
    <w:name w:val="Heading"/>
    <w:basedOn w:val="Normal"/>
    <w:next w:val="BodyText"/>
    <w:uiPriority w:val="99"/>
    <w:semiHidden/>
    <w:qFormat/>
    <w:pPr>
      <w:keepNext/>
      <w:spacing w:before="240" w:after="120"/>
    </w:pPr>
    <w:rPr>
      <w:rFonts w:ascii="Liberation Sans" w:eastAsia="Tahoma" w:hAnsi="Liberation Sans" w:cs="Noto Sans Devanagari"/>
      <w:sz w:val="28"/>
      <w:szCs w:val="28"/>
    </w:rPr>
  </w:style>
  <w:style w:type="paragraph" w:customStyle="1" w:styleId="Index">
    <w:name w:val="Index"/>
    <w:basedOn w:val="Normal"/>
    <w:uiPriority w:val="99"/>
    <w:semiHidden/>
    <w:qFormat/>
    <w:pPr>
      <w:suppressLineNumbers/>
    </w:pPr>
    <w:rPr>
      <w:rFonts w:cs="Noto Sans Devanagari"/>
    </w:rPr>
  </w:style>
  <w:style w:type="paragraph" w:customStyle="1" w:styleId="HeaderandFooter">
    <w:name w:val="Header and Footer"/>
    <w:basedOn w:val="Normal"/>
    <w:uiPriority w:val="99"/>
    <w:semiHidden/>
    <w:qFormat/>
  </w:style>
  <w:style w:type="paragraph" w:customStyle="1" w:styleId="caption1">
    <w:name w:val="caption1"/>
    <w:basedOn w:val="Normal"/>
    <w:next w:val="Normal"/>
    <w:uiPriority w:val="35"/>
    <w:semiHidden/>
    <w:qFormat/>
    <w:pPr>
      <w:spacing w:line="240" w:lineRule="auto"/>
    </w:pPr>
    <w:rPr>
      <w:i/>
      <w:iCs/>
      <w:color w:val="44546A" w:themeColor="text2"/>
      <w:sz w:val="18"/>
      <w:szCs w:val="18"/>
    </w:rPr>
  </w:style>
  <w:style w:type="paragraph" w:customStyle="1" w:styleId="FrameContents">
    <w:name w:val="Frame Contents"/>
    <w:basedOn w:val="Normal"/>
    <w:uiPriority w:val="99"/>
    <w:semiHidden/>
    <w:qFormat/>
  </w:style>
  <w:style w:type="paragraph" w:customStyle="1" w:styleId="Table">
    <w:name w:val="Table"/>
    <w:basedOn w:val="Caption"/>
    <w:uiPriority w:val="99"/>
    <w:semiHidden/>
    <w:qFormat/>
  </w:style>
  <w:style w:type="paragraph" w:customStyle="1" w:styleId="Figure">
    <w:name w:val="Figure"/>
    <w:basedOn w:val="caption1"/>
    <w:uiPriority w:val="99"/>
    <w:semiHidden/>
    <w:qFormat/>
    <w:pPr>
      <w:spacing w:before="120" w:after="0"/>
      <w:jc w:val="both"/>
    </w:pPr>
    <w:rPr>
      <w:rFonts w:ascii="Calibri" w:eastAsia="Times New Roman" w:hAnsi="Calibri" w:cs="Arial"/>
      <w:b/>
      <w:bCs/>
      <w:i w:val="0"/>
      <w:iCs w:val="0"/>
      <w:color w:val="auto"/>
      <w:sz w:val="20"/>
      <w:szCs w:val="24"/>
      <w:lang w:val="en-US" w:eastAsia="zh-CN"/>
    </w:rPr>
  </w:style>
  <w:style w:type="character" w:customStyle="1" w:styleId="IndexLink">
    <w:name w:val="Index Link"/>
    <w:qFormat/>
  </w:style>
  <w:style w:type="character" w:customStyle="1" w:styleId="NumberingSymbols">
    <w:name w:val="Numbering Symbols"/>
    <w:qFormat/>
  </w:style>
  <w:style w:type="character" w:customStyle="1" w:styleId="BodyTextChar1">
    <w:name w:val="Body Text Char1"/>
    <w:basedOn w:val="DefaultParagraphFont"/>
    <w:uiPriority w:val="99"/>
    <w:semiHidden/>
    <w:rPr>
      <w:lang w:val="en-GB"/>
    </w:rPr>
  </w:style>
  <w:style w:type="character" w:customStyle="1" w:styleId="FooterChar1">
    <w:name w:val="Footer Char1"/>
    <w:basedOn w:val="DefaultParagraphFont"/>
    <w:uiPriority w:val="99"/>
    <w:semiHidden/>
    <w:rPr>
      <w:lang w:val="en-GB"/>
    </w:rPr>
  </w:style>
  <w:style w:type="character" w:customStyle="1" w:styleId="HeaderChar1">
    <w:name w:val="Header Char1"/>
    <w:basedOn w:val="DefaultParagraphFont"/>
    <w:semiHidden/>
    <w:rPr>
      <w:lang w:val="en-GB"/>
    </w:rPr>
  </w:style>
  <w:style w:type="character" w:customStyle="1" w:styleId="BodyText2Char1">
    <w:name w:val="Body Text 2 Char1"/>
    <w:basedOn w:val="DefaultParagraphFont"/>
    <w:semiHidden/>
    <w:rPr>
      <w:lang w:val="en-GB"/>
    </w:rPr>
  </w:style>
  <w:style w:type="character" w:customStyle="1" w:styleId="BodyText3Char1">
    <w:name w:val="Body Text 3 Char1"/>
    <w:basedOn w:val="DefaultParagraphFont"/>
    <w:semiHidden/>
    <w:rPr>
      <w:sz w:val="16"/>
      <w:szCs w:val="16"/>
      <w:lang w:val="en-GB"/>
    </w:rPr>
  </w:style>
  <w:style w:type="character" w:customStyle="1" w:styleId="BalloonTextChar1">
    <w:name w:val="Balloon Text Char1"/>
    <w:basedOn w:val="DefaultParagraphFont"/>
    <w:uiPriority w:val="99"/>
    <w:semiHidden/>
    <w:rPr>
      <w:rFonts w:ascii="Segoe UI" w:hAnsi="Segoe UI" w:cs="Segoe UI" w:hint="default"/>
      <w:sz w:val="18"/>
      <w:szCs w:val="18"/>
      <w:lang w:val="en-GB"/>
    </w:rPr>
  </w:style>
  <w:style w:type="table" w:styleId="TableGrid">
    <w:name w:val="Table Grid"/>
    <w:basedOn w:val="TableNormal"/>
    <w:uiPriority w:val="39"/>
    <w:pPr>
      <w:suppressAutoHyphens/>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pPr>
      <w:suppressAutoHyphens/>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pPr>
      <w:suppressAutoHyphens/>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pPr>
      <w:suppressAutoHyphens/>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Heading">
    <w:name w:val="index heading"/>
    <w:basedOn w:val="Heading"/>
    <w:uiPriority w:val="99"/>
    <w:semiHidden/>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UnresolvedMention">
    <w:name w:val="Unresolved Mention"/>
    <w:basedOn w:val="DefaultParagraphFont"/>
    <w:uiPriority w:val="99"/>
    <w:semiHidden/>
    <w:unhideWhenUsed/>
    <w:rsid w:val="00A50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phraimvictor21@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6B4E8-77D1-4857-9EEB-176BCC9A4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 ephraim</cp:lastModifiedBy>
  <cp:revision>2</cp:revision>
  <cp:lastPrinted>2024-04-15T13:25:00Z</cp:lastPrinted>
  <dcterms:created xsi:type="dcterms:W3CDTF">2024-08-16T04:22:00Z</dcterms:created>
  <dcterms:modified xsi:type="dcterms:W3CDTF">2024-08-16T04:22:00Z</dcterms:modified>
</cp:coreProperties>
</file>